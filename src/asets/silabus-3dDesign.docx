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F8F3" w14:textId="77777777" w:rsidR="00521D8F" w:rsidRDefault="00000000">
      <w:pPr>
        <w:spacing w:before="66" w:line="320" w:lineRule="exact"/>
        <w:ind w:left="2649"/>
        <w:rPr>
          <w:rFonts w:ascii="Calibri" w:eastAsia="Calibri" w:hAnsi="Calibri" w:cs="Calibri"/>
          <w:sz w:val="28"/>
          <w:szCs w:val="28"/>
        </w:rPr>
      </w:pPr>
      <w:r>
        <w:pict w14:anchorId="5D7D8664">
          <v:group id="_x0000_s2264" alt="" style="position:absolute;left:0;text-align:left;margin-left:0;margin-top:842pt;width:0;height:0;z-index:-1974;mso-position-horizontal-relative:page;mso-position-vertical-relative:page" coordorigin=",16840" coordsize="0,0">
            <v:shape id="_x0000_s226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429B918">
          <v:group id="_x0000_s2262" alt="" style="position:absolute;left:0;text-align:left;margin-left:0;margin-top:842pt;width:0;height:0;z-index:-1975;mso-position-horizontal-relative:page;mso-position-vertical-relative:page" coordorigin=",16840" coordsize="0,0">
            <v:shape id="_x0000_s226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BB6738D">
          <v:group id="_x0000_s2260" alt="" style="position:absolute;left:0;text-align:left;margin-left:0;margin-top:842pt;width:0;height:0;z-index:-1976;mso-position-horizontal-relative:page;mso-position-vertical-relative:page" coordorigin=",16840" coordsize="0,0">
            <v:shape id="_x0000_s226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693E7325">
          <v:group id="_x0000_s2258" alt="" style="position:absolute;left:0;text-align:left;margin-left:0;margin-top:842pt;width:0;height:0;z-index:-1977;mso-position-horizontal-relative:page;mso-position-vertical-relative:page" coordorigin=",16840" coordsize="0,0">
            <v:shape id="_x0000_s225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05BACCE">
          <v:group id="_x0000_s2256" alt="" style="position:absolute;left:0;text-align:left;margin-left:0;margin-top:842pt;width:0;height:0;z-index:-1978;mso-position-horizontal-relative:page;mso-position-vertical-relative:page" coordorigin=",16840" coordsize="0,0">
            <v:shape id="_x0000_s225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2C051F7">
          <v:group id="_x0000_s2254" alt="" style="position:absolute;left:0;text-align:left;margin-left:0;margin-top:842pt;width:0;height:0;z-index:-1979;mso-position-horizontal-relative:page;mso-position-vertical-relative:page" coordorigin=",16840" coordsize="0,0">
            <v:shape id="_x0000_s225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A64C8C4">
          <v:group id="_x0000_s2252" alt="" style="position:absolute;left:0;text-align:left;margin-left:0;margin-top:842pt;width:0;height:0;z-index:-1980;mso-position-horizontal-relative:page;mso-position-vertical-relative:page" coordorigin=",16840" coordsize="0,0">
            <v:shape id="_x0000_s225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proofErr w:type="spellStart"/>
      <w:r w:rsidR="005021E0">
        <w:rPr>
          <w:rFonts w:ascii="Calibri" w:eastAsia="Calibri" w:hAnsi="Calibri" w:cs="Calibri"/>
          <w:b/>
          <w:w w:val="107"/>
          <w:position w:val="-1"/>
          <w:sz w:val="28"/>
          <w:szCs w:val="28"/>
        </w:rPr>
        <w:t>პროფესიული</w:t>
      </w:r>
      <w:proofErr w:type="spellEnd"/>
      <w:r w:rsidR="005021E0">
        <w:rPr>
          <w:rFonts w:ascii="Calibri" w:eastAsia="Calibri" w:hAnsi="Calibri" w:cs="Calibri"/>
          <w:b/>
          <w:spacing w:val="66"/>
          <w:w w:val="107"/>
          <w:position w:val="-1"/>
          <w:sz w:val="28"/>
          <w:szCs w:val="28"/>
        </w:rPr>
        <w:t xml:space="preserve"> </w:t>
      </w:r>
      <w:proofErr w:type="spellStart"/>
      <w:r w:rsidR="005021E0">
        <w:rPr>
          <w:rFonts w:ascii="Calibri" w:eastAsia="Calibri" w:hAnsi="Calibri" w:cs="Calibri"/>
          <w:b/>
          <w:w w:val="107"/>
          <w:position w:val="-1"/>
          <w:sz w:val="28"/>
          <w:szCs w:val="28"/>
        </w:rPr>
        <w:t>მომზადების</w:t>
      </w:r>
      <w:proofErr w:type="spellEnd"/>
      <w:r w:rsidR="005021E0">
        <w:rPr>
          <w:rFonts w:ascii="Calibri" w:eastAsia="Calibri" w:hAnsi="Calibri" w:cs="Calibri"/>
          <w:b/>
          <w:spacing w:val="14"/>
          <w:w w:val="107"/>
          <w:position w:val="-1"/>
          <w:sz w:val="28"/>
          <w:szCs w:val="28"/>
        </w:rPr>
        <w:t xml:space="preserve"> </w:t>
      </w:r>
      <w:proofErr w:type="spellStart"/>
      <w:r w:rsidR="005021E0">
        <w:rPr>
          <w:rFonts w:ascii="Calibri" w:eastAsia="Calibri" w:hAnsi="Calibri" w:cs="Calibri"/>
          <w:b/>
          <w:w w:val="113"/>
          <w:position w:val="-1"/>
          <w:sz w:val="28"/>
          <w:szCs w:val="28"/>
        </w:rPr>
        <w:t>პროგრამა</w:t>
      </w:r>
      <w:proofErr w:type="spellEnd"/>
    </w:p>
    <w:p w14:paraId="7D206242" w14:textId="77777777" w:rsidR="00521D8F" w:rsidRDefault="00521D8F">
      <w:pPr>
        <w:spacing w:before="2" w:line="180" w:lineRule="exact"/>
        <w:rPr>
          <w:sz w:val="19"/>
          <w:szCs w:val="19"/>
        </w:rPr>
      </w:pPr>
    </w:p>
    <w:p w14:paraId="5E6671F7" w14:textId="77777777" w:rsidR="00521D8F" w:rsidRDefault="00521D8F">
      <w:pPr>
        <w:spacing w:line="200" w:lineRule="exact"/>
      </w:pPr>
    </w:p>
    <w:p w14:paraId="1B2EF177" w14:textId="77777777" w:rsidR="00521D8F" w:rsidRDefault="00521D8F">
      <w:pPr>
        <w:spacing w:line="200" w:lineRule="exact"/>
      </w:pPr>
    </w:p>
    <w:p w14:paraId="72F228CF" w14:textId="77777777" w:rsidR="00521D8F" w:rsidRDefault="00521D8F">
      <w:pPr>
        <w:spacing w:line="200" w:lineRule="exact"/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3"/>
        <w:gridCol w:w="7312"/>
      </w:tblGrid>
      <w:tr w:rsidR="00521D8F" w14:paraId="5F12D3B6" w14:textId="77777777">
        <w:trPr>
          <w:trHeight w:hRule="exact" w:val="773"/>
        </w:trPr>
        <w:tc>
          <w:tcPr>
            <w:tcW w:w="1044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06D8C"/>
          </w:tcPr>
          <w:p w14:paraId="4F149172" w14:textId="77777777" w:rsidR="00521D8F" w:rsidRDefault="00521D8F">
            <w:pPr>
              <w:spacing w:before="8" w:line="200" w:lineRule="exact"/>
            </w:pPr>
          </w:p>
          <w:p w14:paraId="631CB32E" w14:textId="77777777" w:rsidR="00521D8F" w:rsidRDefault="005021E0">
            <w:pPr>
              <w:ind w:left="3681" w:right="3651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r>
              <w:rPr>
                <w:rFonts w:ascii="Calibri" w:eastAsia="Calibri" w:hAnsi="Calibri" w:cs="Calibri"/>
                <w:color w:val="FFFFFF"/>
                <w:sz w:val="30"/>
                <w:szCs w:val="30"/>
              </w:rPr>
              <w:t>ზოგადი</w:t>
            </w:r>
            <w:proofErr w:type="spellEnd"/>
            <w:r>
              <w:rPr>
                <w:rFonts w:ascii="Calibri" w:eastAsia="Calibri" w:hAnsi="Calibri" w:cs="Calibri"/>
                <w:color w:val="FFFFFF"/>
                <w:spacing w:val="59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FFFF"/>
                <w:w w:val="107"/>
                <w:sz w:val="30"/>
                <w:szCs w:val="30"/>
              </w:rPr>
              <w:t>ინფორმაცია</w:t>
            </w:r>
            <w:proofErr w:type="spellEnd"/>
          </w:p>
        </w:tc>
      </w:tr>
      <w:tr w:rsidR="00521D8F" w14:paraId="6699EEEA" w14:textId="77777777">
        <w:trPr>
          <w:trHeight w:hRule="exact" w:val="380"/>
        </w:trPr>
        <w:tc>
          <w:tcPr>
            <w:tcW w:w="10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CB73" w14:textId="77777777" w:rsidR="00521D8F" w:rsidRDefault="005021E0">
            <w:pPr>
              <w:spacing w:before="37"/>
              <w:ind w:left="281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პროგრამა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შექმნა</w:t>
            </w:r>
            <w:proofErr w:type="spellEnd"/>
            <w:r>
              <w:rPr>
                <w:rFonts w:ascii="Calibri" w:eastAsia="Calibri" w:hAnsi="Calibri" w:cs="Calibri"/>
                <w:b/>
                <w:spacing w:val="16"/>
                <w:w w:val="11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უფლების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2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მოპოვებით</w:t>
            </w:r>
            <w:proofErr w:type="spellEnd"/>
            <w:proofErr w:type="gramEnd"/>
          </w:p>
        </w:tc>
      </w:tr>
      <w:tr w:rsidR="00521D8F" w14:paraId="44C53E2D" w14:textId="77777777">
        <w:trPr>
          <w:trHeight w:hRule="exact" w:val="715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75D4" w14:textId="77777777" w:rsidR="00521D8F" w:rsidRDefault="005021E0">
            <w:pPr>
              <w:spacing w:before="37" w:line="274" w:lineRule="auto"/>
              <w:ind w:left="75" w:right="117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პროგრამის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სახელწოდება</w:t>
            </w:r>
            <w:proofErr w:type="spellEnd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8124A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0DB29DA4" w14:textId="77777777" w:rsidR="00521D8F" w:rsidRDefault="00521D8F">
            <w:pPr>
              <w:spacing w:line="200" w:lineRule="exact"/>
            </w:pPr>
          </w:p>
          <w:p w14:paraId="1856609E" w14:textId="2EC63E56" w:rsidR="00521D8F" w:rsidRPr="007B4988" w:rsidRDefault="007B4988">
            <w:pPr>
              <w:ind w:left="15"/>
              <w:rPr>
                <w:rFonts w:ascii="Calibri" w:eastAsia="Calibri" w:hAnsi="Calibri" w:cs="Calibri"/>
                <w:sz w:val="24"/>
                <w:szCs w:val="24"/>
                <w:lang w:val="ka-G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3D </w:t>
            </w:r>
            <w:r>
              <w:rPr>
                <w:rFonts w:ascii="Calibri" w:eastAsia="Calibri" w:hAnsi="Calibri" w:cs="Calibri"/>
                <w:sz w:val="24"/>
                <w:szCs w:val="24"/>
                <w:lang w:val="ka-GE"/>
              </w:rPr>
              <w:t>მოდელირება</w:t>
            </w:r>
          </w:p>
        </w:tc>
      </w:tr>
      <w:tr w:rsidR="00521D8F" w14:paraId="1EEF4E8D" w14:textId="77777777">
        <w:trPr>
          <w:trHeight w:hRule="exact" w:val="105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F27B3" w14:textId="77777777" w:rsidR="00521D8F" w:rsidRDefault="005021E0">
            <w:pPr>
              <w:spacing w:before="37" w:line="274" w:lineRule="auto"/>
              <w:ind w:left="75" w:right="1274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პროგრამის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სახელწოდება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ინგლისურად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2F8B0" w14:textId="77777777" w:rsidR="00521D8F" w:rsidRDefault="00521D8F">
            <w:pPr>
              <w:spacing w:before="7" w:line="100" w:lineRule="exact"/>
              <w:rPr>
                <w:sz w:val="10"/>
                <w:szCs w:val="10"/>
              </w:rPr>
            </w:pPr>
          </w:p>
          <w:p w14:paraId="4A9B38AD" w14:textId="77777777" w:rsidR="00521D8F" w:rsidRDefault="00521D8F">
            <w:pPr>
              <w:spacing w:line="200" w:lineRule="exact"/>
            </w:pPr>
          </w:p>
          <w:p w14:paraId="3FDA1C4A" w14:textId="77777777" w:rsidR="00521D8F" w:rsidRDefault="00521D8F">
            <w:pPr>
              <w:spacing w:line="200" w:lineRule="exact"/>
            </w:pPr>
          </w:p>
          <w:p w14:paraId="2D7C1BC0" w14:textId="77777777" w:rsidR="00521D8F" w:rsidRDefault="00521D8F">
            <w:pPr>
              <w:spacing w:line="200" w:lineRule="exact"/>
            </w:pPr>
          </w:p>
          <w:p w14:paraId="0D415890" w14:textId="4F749559" w:rsidR="00521D8F" w:rsidRDefault="007B4988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2"/>
                <w:sz w:val="24"/>
                <w:szCs w:val="24"/>
              </w:rPr>
              <w:t>3D Modeling</w:t>
            </w:r>
          </w:p>
        </w:tc>
      </w:tr>
      <w:tr w:rsidR="00521D8F" w14:paraId="6FE7027D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54093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პროგრამის</w:t>
            </w:r>
            <w:proofErr w:type="spellEnd"/>
            <w:r>
              <w:rPr>
                <w:rFonts w:ascii="Calibri" w:eastAsia="Calibri" w:hAnsi="Calibri" w:cs="Calibri"/>
                <w:b/>
                <w:spacing w:val="-16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სახე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B40F0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პროფესიული</w:t>
            </w:r>
            <w:proofErr w:type="spellEnd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w w:val="10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მომზადება</w:t>
            </w:r>
            <w:proofErr w:type="spellEnd"/>
            <w:proofErr w:type="gramEnd"/>
          </w:p>
        </w:tc>
      </w:tr>
      <w:tr w:rsidR="00521D8F" w14:paraId="67EE4166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644F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განხორციელების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7"/>
                <w:sz w:val="24"/>
                <w:szCs w:val="24"/>
              </w:rPr>
              <w:t>ენა</w:t>
            </w:r>
            <w:proofErr w:type="spellEnd"/>
            <w:r>
              <w:rPr>
                <w:rFonts w:ascii="Calibri" w:eastAsia="Calibri" w:hAnsi="Calibri" w:cs="Calibri"/>
                <w:b/>
                <w:w w:val="117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FD796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ინგლისური</w:t>
            </w:r>
            <w:proofErr w:type="spellEnd"/>
          </w:p>
        </w:tc>
      </w:tr>
      <w:tr w:rsidR="00521D8F" w14:paraId="7E22C3F6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FD0D4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სფერო</w:t>
            </w:r>
            <w:proofErr w:type="spellEnd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B28A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 xml:space="preserve">06 </w:t>
            </w:r>
            <w:r>
              <w:rPr>
                <w:rFonts w:ascii="Calibri" w:eastAsia="Calibri" w:hAnsi="Calibri" w:cs="Calibri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proofErr w:type="gramEnd"/>
            <w:r>
              <w:rPr>
                <w:rFonts w:ascii="Calibri" w:eastAsia="Calibri" w:hAnsi="Calibri" w:cs="Calibri"/>
                <w:spacing w:val="3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ინფორმაციისა</w:t>
            </w:r>
            <w:proofErr w:type="spellEnd"/>
            <w:r>
              <w:rPr>
                <w:rFonts w:ascii="Calibri" w:eastAsia="Calibri" w:hAnsi="Calibri" w:cs="Calibri"/>
                <w:spacing w:val="19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და</w:t>
            </w:r>
            <w:proofErr w:type="spellEnd"/>
            <w:r>
              <w:rPr>
                <w:rFonts w:ascii="Calibri" w:eastAsia="Calibri" w:hAnsi="Calibri" w:cs="Calibri"/>
                <w:spacing w:val="4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კომუნიკაციის</w:t>
            </w:r>
            <w:proofErr w:type="spellEnd"/>
            <w:r>
              <w:rPr>
                <w:rFonts w:ascii="Calibri" w:eastAsia="Calibri" w:hAnsi="Calibri" w:cs="Calibri"/>
                <w:spacing w:val="19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ტექნოლოგიები</w:t>
            </w:r>
            <w:proofErr w:type="spellEnd"/>
          </w:p>
        </w:tc>
      </w:tr>
      <w:tr w:rsidR="00521D8F" w14:paraId="670F989A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4B0E7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პარტნიორები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3D33" w14:textId="77777777" w:rsidR="00521D8F" w:rsidRDefault="00521D8F"/>
        </w:tc>
      </w:tr>
      <w:tr w:rsidR="00521D8F" w14:paraId="64FD387D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E4C4C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კვალიფიკაციის</w:t>
            </w:r>
            <w:proofErr w:type="spellEnd"/>
            <w:r>
              <w:rPr>
                <w:rFonts w:ascii="Calibri" w:eastAsia="Calibri" w:hAnsi="Calibri" w:cs="Calibri"/>
                <w:b/>
                <w:spacing w:val="5"/>
                <w:w w:val="11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დონე</w:t>
            </w:r>
            <w:proofErr w:type="spellEnd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DF38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34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პროფესიული</w:t>
            </w:r>
            <w:proofErr w:type="spellEnd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w w:val="10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მომზადება</w:t>
            </w:r>
            <w:proofErr w:type="spellEnd"/>
            <w:proofErr w:type="gramEnd"/>
          </w:p>
        </w:tc>
      </w:tr>
      <w:tr w:rsidR="00521D8F" w14:paraId="6539AC2E" w14:textId="77777777">
        <w:trPr>
          <w:trHeight w:hRule="exact" w:val="105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D08BF" w14:textId="77777777" w:rsidR="00521D8F" w:rsidRDefault="005021E0">
            <w:pPr>
              <w:spacing w:before="37" w:line="274" w:lineRule="auto"/>
              <w:ind w:left="75" w:right="112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პროგრამის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ხანგრძლივობა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4"/>
                <w:sz w:val="24"/>
                <w:szCs w:val="24"/>
              </w:rPr>
              <w:t>კვირებში</w:t>
            </w:r>
            <w:proofErr w:type="spellEnd"/>
            <w:r>
              <w:rPr>
                <w:rFonts w:ascii="Calibri" w:eastAsia="Calibri" w:hAnsi="Calibri" w:cs="Calibri"/>
                <w:b/>
                <w:w w:val="114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57276" w14:textId="77777777" w:rsidR="00521D8F" w:rsidRDefault="00521D8F">
            <w:pPr>
              <w:spacing w:before="7" w:line="100" w:lineRule="exact"/>
              <w:rPr>
                <w:sz w:val="10"/>
                <w:szCs w:val="10"/>
              </w:rPr>
            </w:pPr>
          </w:p>
          <w:p w14:paraId="1934E200" w14:textId="77777777" w:rsidR="00521D8F" w:rsidRDefault="00521D8F">
            <w:pPr>
              <w:spacing w:line="200" w:lineRule="exact"/>
            </w:pPr>
          </w:p>
          <w:p w14:paraId="1CCED845" w14:textId="77777777" w:rsidR="00521D8F" w:rsidRDefault="00521D8F">
            <w:pPr>
              <w:spacing w:line="200" w:lineRule="exact"/>
            </w:pPr>
          </w:p>
          <w:p w14:paraId="464B805F" w14:textId="77777777" w:rsidR="00521D8F" w:rsidRDefault="00521D8F">
            <w:pPr>
              <w:spacing w:line="200" w:lineRule="exact"/>
            </w:pPr>
          </w:p>
          <w:p w14:paraId="598883EB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12</w:t>
            </w:r>
          </w:p>
        </w:tc>
      </w:tr>
      <w:tr w:rsidR="00521D8F" w14:paraId="4B141F7F" w14:textId="77777777">
        <w:trPr>
          <w:trHeight w:hRule="exact" w:val="105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F4A6F" w14:textId="77777777" w:rsidR="00521D8F" w:rsidRDefault="005021E0">
            <w:pPr>
              <w:spacing w:before="37" w:line="274" w:lineRule="auto"/>
              <w:ind w:left="75" w:right="38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7697A" w14:textId="77777777" w:rsidR="00521D8F" w:rsidRDefault="00521D8F">
            <w:pPr>
              <w:spacing w:before="7" w:line="100" w:lineRule="exact"/>
              <w:rPr>
                <w:sz w:val="10"/>
                <w:szCs w:val="10"/>
              </w:rPr>
            </w:pPr>
          </w:p>
          <w:p w14:paraId="37064F8D" w14:textId="77777777" w:rsidR="00521D8F" w:rsidRDefault="00521D8F">
            <w:pPr>
              <w:spacing w:line="200" w:lineRule="exact"/>
            </w:pPr>
          </w:p>
          <w:p w14:paraId="0826B316" w14:textId="77777777" w:rsidR="00521D8F" w:rsidRDefault="00521D8F">
            <w:pPr>
              <w:spacing w:line="200" w:lineRule="exact"/>
            </w:pPr>
          </w:p>
          <w:p w14:paraId="4FB104D2" w14:textId="77777777" w:rsidR="00521D8F" w:rsidRDefault="00521D8F">
            <w:pPr>
              <w:spacing w:line="200" w:lineRule="exact"/>
            </w:pPr>
          </w:p>
          <w:p w14:paraId="5512BE1C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77AA2ACF" w14:textId="77777777">
        <w:trPr>
          <w:trHeight w:hRule="exact" w:val="105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9377B" w14:textId="77777777" w:rsidR="00521D8F" w:rsidRDefault="005021E0">
            <w:pPr>
              <w:spacing w:before="37" w:line="274" w:lineRule="auto"/>
              <w:ind w:left="75" w:right="522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მსმენელთა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საერთო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რაოდენობა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პროგრამაზე</w:t>
            </w:r>
            <w:proofErr w:type="spellEnd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: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25C8D" w14:textId="77777777" w:rsidR="00521D8F" w:rsidRDefault="00521D8F">
            <w:pPr>
              <w:spacing w:before="7" w:line="100" w:lineRule="exact"/>
              <w:rPr>
                <w:sz w:val="10"/>
                <w:szCs w:val="10"/>
              </w:rPr>
            </w:pPr>
          </w:p>
          <w:p w14:paraId="49C55228" w14:textId="77777777" w:rsidR="00521D8F" w:rsidRDefault="00521D8F">
            <w:pPr>
              <w:spacing w:line="200" w:lineRule="exact"/>
            </w:pPr>
          </w:p>
          <w:p w14:paraId="31EDA691" w14:textId="77777777" w:rsidR="00521D8F" w:rsidRDefault="00521D8F">
            <w:pPr>
              <w:spacing w:line="200" w:lineRule="exact"/>
            </w:pPr>
          </w:p>
          <w:p w14:paraId="051BE0F2" w14:textId="77777777" w:rsidR="00521D8F" w:rsidRDefault="00521D8F">
            <w:pPr>
              <w:spacing w:line="200" w:lineRule="exact"/>
            </w:pPr>
          </w:p>
          <w:p w14:paraId="1991565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180</w:t>
            </w:r>
          </w:p>
        </w:tc>
      </w:tr>
      <w:tr w:rsidR="00521D8F" w14:paraId="1BDD6C76" w14:textId="77777777">
        <w:trPr>
          <w:trHeight w:hRule="exact" w:val="105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933EB" w14:textId="77777777" w:rsidR="00521D8F" w:rsidRDefault="005021E0">
            <w:pPr>
              <w:spacing w:before="37" w:line="274" w:lineRule="auto"/>
              <w:ind w:left="75" w:right="56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8"/>
                <w:sz w:val="24"/>
                <w:szCs w:val="24"/>
              </w:rPr>
              <w:t>მსმენელთა</w:t>
            </w:r>
            <w:proofErr w:type="spellEnd"/>
            <w:r>
              <w:rPr>
                <w:rFonts w:ascii="Calibri" w:eastAsia="Calibri" w:hAnsi="Calibri" w:cs="Calibri"/>
                <w:b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8"/>
                <w:sz w:val="24"/>
                <w:szCs w:val="24"/>
              </w:rPr>
              <w:t>მაქსიმალური</w:t>
            </w:r>
            <w:proofErr w:type="spellEnd"/>
            <w:r>
              <w:rPr>
                <w:rFonts w:ascii="Calibri" w:eastAsia="Calibri" w:hAnsi="Calibri" w:cs="Calibri"/>
                <w:b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რაოდენობა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ჯგუფში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9ADCA" w14:textId="77777777" w:rsidR="00521D8F" w:rsidRDefault="00521D8F">
            <w:pPr>
              <w:spacing w:before="7" w:line="100" w:lineRule="exact"/>
              <w:rPr>
                <w:sz w:val="10"/>
                <w:szCs w:val="10"/>
              </w:rPr>
            </w:pPr>
          </w:p>
          <w:p w14:paraId="1BDCFC0C" w14:textId="77777777" w:rsidR="00521D8F" w:rsidRDefault="00521D8F">
            <w:pPr>
              <w:spacing w:line="200" w:lineRule="exact"/>
            </w:pPr>
          </w:p>
          <w:p w14:paraId="07BE0DF0" w14:textId="77777777" w:rsidR="00521D8F" w:rsidRDefault="00521D8F">
            <w:pPr>
              <w:spacing w:line="200" w:lineRule="exact"/>
            </w:pPr>
          </w:p>
          <w:p w14:paraId="21295ECC" w14:textId="77777777" w:rsidR="00521D8F" w:rsidRDefault="00521D8F">
            <w:pPr>
              <w:spacing w:line="200" w:lineRule="exact"/>
            </w:pPr>
          </w:p>
          <w:p w14:paraId="4B266AD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15</w:t>
            </w:r>
          </w:p>
        </w:tc>
      </w:tr>
      <w:tr w:rsidR="00521D8F" w14:paraId="581BE859" w14:textId="77777777">
        <w:trPr>
          <w:trHeight w:hRule="exact" w:val="707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896A0BE" w14:textId="77777777" w:rsidR="00521D8F" w:rsidRDefault="005021E0">
            <w:pPr>
              <w:spacing w:before="37" w:line="274" w:lineRule="auto"/>
              <w:ind w:left="75" w:right="-2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7"/>
                <w:sz w:val="24"/>
                <w:szCs w:val="24"/>
              </w:rPr>
              <w:t>მსმენელთა</w:t>
            </w:r>
            <w:proofErr w:type="spellEnd"/>
            <w:r>
              <w:rPr>
                <w:rFonts w:ascii="Calibri" w:eastAsia="Calibri" w:hAnsi="Calibri" w:cs="Calibri"/>
                <w:b/>
                <w:spacing w:val="38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7"/>
                <w:sz w:val="24"/>
                <w:szCs w:val="24"/>
              </w:rPr>
              <w:t>მინიმალური</w:t>
            </w:r>
            <w:proofErr w:type="spellEnd"/>
            <w:r>
              <w:rPr>
                <w:rFonts w:ascii="Calibri" w:eastAsia="Calibri" w:hAnsi="Calibri" w:cs="Calibri"/>
                <w:b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რაოდენობა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ჯგუფში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5A16380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7B731477" w14:textId="77777777" w:rsidR="00521D8F" w:rsidRDefault="00521D8F">
            <w:pPr>
              <w:spacing w:line="200" w:lineRule="exact"/>
            </w:pPr>
          </w:p>
          <w:p w14:paraId="08E519D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10</w:t>
            </w:r>
          </w:p>
        </w:tc>
      </w:tr>
    </w:tbl>
    <w:p w14:paraId="41AD897B" w14:textId="77777777" w:rsidR="00521D8F" w:rsidRDefault="00521D8F">
      <w:pPr>
        <w:spacing w:before="4" w:line="120" w:lineRule="exact"/>
        <w:rPr>
          <w:sz w:val="13"/>
          <w:szCs w:val="13"/>
        </w:rPr>
      </w:pPr>
    </w:p>
    <w:p w14:paraId="398003C8" w14:textId="77777777" w:rsidR="00521D8F" w:rsidRDefault="00521D8F">
      <w:pPr>
        <w:spacing w:line="200" w:lineRule="exact"/>
      </w:pPr>
    </w:p>
    <w:p w14:paraId="7F1DF029" w14:textId="77777777" w:rsidR="00521D8F" w:rsidRDefault="005021E0">
      <w:pPr>
        <w:spacing w:before="23"/>
        <w:ind w:left="4082" w:right="4122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13"/>
          <w:sz w:val="24"/>
          <w:szCs w:val="24"/>
        </w:rPr>
        <w:t>პროგრამის</w:t>
      </w:r>
      <w:proofErr w:type="spellEnd"/>
      <w:r>
        <w:rPr>
          <w:rFonts w:ascii="Calibri" w:eastAsia="Calibri" w:hAnsi="Calibri" w:cs="Calibri"/>
          <w:b/>
          <w:spacing w:val="10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13"/>
          <w:sz w:val="24"/>
          <w:szCs w:val="24"/>
        </w:rPr>
        <w:t>აღწერა</w:t>
      </w:r>
      <w:proofErr w:type="spellEnd"/>
    </w:p>
    <w:p w14:paraId="3A93534D" w14:textId="77777777" w:rsidR="00521D8F" w:rsidRDefault="00521D8F">
      <w:pPr>
        <w:spacing w:before="1" w:line="160" w:lineRule="exact"/>
        <w:rPr>
          <w:sz w:val="16"/>
          <w:szCs w:val="16"/>
        </w:rPr>
      </w:pPr>
    </w:p>
    <w:p w14:paraId="0A2D5425" w14:textId="3948C2FC" w:rsidR="00521D8F" w:rsidRPr="007B4988" w:rsidRDefault="007B4988" w:rsidP="007B4988">
      <w:pPr>
        <w:spacing w:before="8" w:line="276" w:lineRule="auto"/>
        <w:rPr>
          <w:sz w:val="26"/>
          <w:szCs w:val="26"/>
        </w:rPr>
      </w:pPr>
      <w:proofErr w:type="spellStart"/>
      <w:r w:rsidRPr="007B4988">
        <w:rPr>
          <w:rFonts w:ascii="Sylfaen" w:hAnsi="Sylfaen" w:cs="Sylfaen"/>
          <w:sz w:val="26"/>
          <w:szCs w:val="26"/>
        </w:rPr>
        <w:t>პროგრამის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მიზანია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მსმენელს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მისცეს</w:t>
      </w:r>
      <w:proofErr w:type="spellEnd"/>
      <w:r w:rsidRPr="007B4988">
        <w:rPr>
          <w:sz w:val="26"/>
          <w:szCs w:val="26"/>
        </w:rPr>
        <w:t xml:space="preserve"> 3D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მოდელირების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სფეროში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საჭირო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სისტემური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ცოდნა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გამოუმუშაოს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პრაქტიკული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უნარ</w:t>
      </w:r>
      <w:r w:rsidRPr="007B4988">
        <w:rPr>
          <w:sz w:val="26"/>
          <w:szCs w:val="26"/>
        </w:rPr>
        <w:t>-</w:t>
      </w:r>
      <w:r w:rsidRPr="007B4988">
        <w:rPr>
          <w:rFonts w:ascii="Sylfaen" w:hAnsi="Sylfaen" w:cs="Sylfaen"/>
          <w:sz w:val="26"/>
          <w:szCs w:val="26"/>
        </w:rPr>
        <w:t>ჩვევები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კურსის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ფარგლებში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მონაწილე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შეისწავლის</w:t>
      </w:r>
      <w:proofErr w:type="spellEnd"/>
      <w:r w:rsidRPr="007B4988">
        <w:rPr>
          <w:sz w:val="26"/>
          <w:szCs w:val="26"/>
        </w:rPr>
        <w:t xml:space="preserve"> CLO 3D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პროგრამის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სამუშაო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გარემოს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ინსტრუმენტების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გამოყენებას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ავატარებისა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მანეკენების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მართვას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ქსოვილების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ფიზიკურ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სიმულაციას</w:t>
      </w:r>
      <w:proofErr w:type="spellEnd"/>
      <w:r w:rsidRPr="007B4988">
        <w:rPr>
          <w:sz w:val="26"/>
          <w:szCs w:val="26"/>
        </w:rPr>
        <w:t xml:space="preserve">, 2D </w:t>
      </w:r>
      <w:proofErr w:type="spellStart"/>
      <w:r w:rsidRPr="007B4988">
        <w:rPr>
          <w:rFonts w:ascii="Sylfaen" w:hAnsi="Sylfaen" w:cs="Sylfaen"/>
          <w:sz w:val="26"/>
          <w:szCs w:val="26"/>
        </w:rPr>
        <w:t>თარგების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შექმნას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მათ</w:t>
      </w:r>
      <w:proofErr w:type="spellEnd"/>
      <w:r w:rsidRPr="007B4988">
        <w:rPr>
          <w:sz w:val="26"/>
          <w:szCs w:val="26"/>
        </w:rPr>
        <w:t xml:space="preserve"> 3D </w:t>
      </w:r>
      <w:proofErr w:type="spellStart"/>
      <w:r w:rsidRPr="007B4988">
        <w:rPr>
          <w:rFonts w:ascii="Sylfaen" w:hAnsi="Sylfaen" w:cs="Sylfaen"/>
          <w:sz w:val="26"/>
          <w:szCs w:val="26"/>
        </w:rPr>
        <w:t>სივრცეში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გადატანას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ასევე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შეისწავლის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სხვადასხვა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ტიპის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სამოსის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lastRenderedPageBreak/>
        <w:t>მოდელირებას</w:t>
      </w:r>
      <w:proofErr w:type="spellEnd"/>
      <w:r w:rsidRPr="007B4988">
        <w:rPr>
          <w:sz w:val="26"/>
          <w:szCs w:val="26"/>
        </w:rPr>
        <w:t xml:space="preserve"> (</w:t>
      </w:r>
      <w:proofErr w:type="spellStart"/>
      <w:r w:rsidRPr="007B4988">
        <w:rPr>
          <w:rFonts w:ascii="Sylfaen" w:hAnsi="Sylfaen" w:cs="Sylfaen"/>
          <w:sz w:val="26"/>
          <w:szCs w:val="26"/>
        </w:rPr>
        <w:t>ქვედაკაბა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შარვალი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კაბა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პერანგი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ქურთუკი</w:t>
      </w:r>
      <w:proofErr w:type="spellEnd"/>
      <w:r w:rsidRPr="007B4988">
        <w:rPr>
          <w:sz w:val="26"/>
          <w:szCs w:val="26"/>
        </w:rPr>
        <w:t xml:space="preserve">), </w:t>
      </w:r>
      <w:proofErr w:type="spellStart"/>
      <w:r w:rsidRPr="007B4988">
        <w:rPr>
          <w:rFonts w:ascii="Sylfaen" w:hAnsi="Sylfaen" w:cs="Sylfaen"/>
          <w:sz w:val="26"/>
          <w:szCs w:val="26"/>
        </w:rPr>
        <w:t>ტექსტურების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მასალების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გამოყენებას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დეტალების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დამატებას</w:t>
      </w:r>
      <w:proofErr w:type="spellEnd"/>
      <w:r w:rsidRPr="007B4988">
        <w:rPr>
          <w:sz w:val="26"/>
          <w:szCs w:val="26"/>
        </w:rPr>
        <w:t xml:space="preserve"> (</w:t>
      </w:r>
      <w:proofErr w:type="spellStart"/>
      <w:r w:rsidRPr="007B4988">
        <w:rPr>
          <w:rFonts w:ascii="Sylfaen" w:hAnsi="Sylfaen" w:cs="Sylfaen"/>
          <w:sz w:val="26"/>
          <w:szCs w:val="26"/>
        </w:rPr>
        <w:t>ჯიბეები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საყელოები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ღილები</w:t>
      </w:r>
      <w:proofErr w:type="spellEnd"/>
      <w:r w:rsidRPr="007B4988">
        <w:rPr>
          <w:sz w:val="26"/>
          <w:szCs w:val="26"/>
        </w:rPr>
        <w:t xml:space="preserve">),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საბოლოო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ვიზუალიზაციას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რენდერინგისა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პრეზენტაციის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მომზადების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გზით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პროგრამის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დასრულების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შემდეგ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მსმენელი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შეძლებს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დამოუკიდებლად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შექმნას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მაღალი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ხარისხის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სამგანზომილებიანი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მოდელები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მოამზადოს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ტექნიკური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ნახაზები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განახორციელოს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ქსოვილების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რეალისტური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სიმულაცია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შექმნას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ანიმაციები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პრეზენტაციები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სრულად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დააკმაყოფილოს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კლიენტის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დიზაინთან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დაკავშირებული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მოთხოვნები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სასწავლო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პროცესი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მოიცავს</w:t>
      </w:r>
      <w:proofErr w:type="spellEnd"/>
      <w:r w:rsidRPr="007B4988">
        <w:rPr>
          <w:sz w:val="26"/>
          <w:szCs w:val="26"/>
        </w:rPr>
        <w:t xml:space="preserve"> 12 </w:t>
      </w:r>
      <w:proofErr w:type="spellStart"/>
      <w:r w:rsidRPr="007B4988">
        <w:rPr>
          <w:rFonts w:ascii="Sylfaen" w:hAnsi="Sylfaen" w:cs="Sylfaen"/>
          <w:sz w:val="26"/>
          <w:szCs w:val="26"/>
        </w:rPr>
        <w:t>კვირას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კვირაში</w:t>
      </w:r>
      <w:proofErr w:type="spellEnd"/>
      <w:r w:rsidRPr="007B4988">
        <w:rPr>
          <w:sz w:val="26"/>
          <w:szCs w:val="26"/>
        </w:rPr>
        <w:t xml:space="preserve"> 20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საათიანი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დატვირთვით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სწავლება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მიმდინარეობს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ლექციების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დემონსტრაციების</w:t>
      </w:r>
      <w:proofErr w:type="spellEnd"/>
      <w:r w:rsidRPr="007B4988">
        <w:rPr>
          <w:sz w:val="26"/>
          <w:szCs w:val="26"/>
        </w:rPr>
        <w:t xml:space="preserve">,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პრაქტიკული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სავარჯიშოების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ინსტრუქტაჟის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ფორმატში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შეფასება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ხდება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პრაქტიკული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დავალებების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დაკვირვების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საფუძველზე</w:t>
      </w:r>
      <w:proofErr w:type="spellEnd"/>
      <w:r w:rsidRPr="007B4988">
        <w:rPr>
          <w:sz w:val="26"/>
          <w:szCs w:val="26"/>
        </w:rPr>
        <w:t xml:space="preserve">. </w:t>
      </w:r>
      <w:proofErr w:type="spellStart"/>
      <w:r w:rsidRPr="007B4988">
        <w:rPr>
          <w:rFonts w:ascii="Sylfaen" w:hAnsi="Sylfaen" w:cs="Sylfaen"/>
          <w:sz w:val="26"/>
          <w:szCs w:val="26"/>
        </w:rPr>
        <w:t>სასწავლო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გარემო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უზრუნველყოფს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პროგრამის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სრულფასოვან</w:t>
      </w:r>
      <w:proofErr w:type="spellEnd"/>
      <w:r w:rsidRPr="007B4988">
        <w:rPr>
          <w:sz w:val="26"/>
          <w:szCs w:val="26"/>
        </w:rPr>
        <w:t xml:space="preserve"> </w:t>
      </w:r>
      <w:proofErr w:type="spellStart"/>
      <w:r w:rsidRPr="007B4988">
        <w:rPr>
          <w:rFonts w:ascii="Sylfaen" w:hAnsi="Sylfaen" w:cs="Sylfaen"/>
          <w:sz w:val="26"/>
          <w:szCs w:val="26"/>
        </w:rPr>
        <w:t>ათვისებას</w:t>
      </w:r>
      <w:proofErr w:type="spellEnd"/>
      <w:r w:rsidRPr="007B4988">
        <w:rPr>
          <w:sz w:val="26"/>
          <w:szCs w:val="26"/>
        </w:rPr>
        <w:t>.</w:t>
      </w:r>
    </w:p>
    <w:p w14:paraId="0801CB50" w14:textId="77777777" w:rsidR="00521D8F" w:rsidRDefault="00521D8F">
      <w:pPr>
        <w:spacing w:line="200" w:lineRule="exact"/>
      </w:pPr>
    </w:p>
    <w:p w14:paraId="707473A2" w14:textId="77777777" w:rsidR="007B4988" w:rsidRDefault="007B4988">
      <w:pPr>
        <w:spacing w:line="200" w:lineRule="exact"/>
      </w:pPr>
    </w:p>
    <w:p w14:paraId="0EC16022" w14:textId="77777777" w:rsidR="007B4988" w:rsidRDefault="007B4988">
      <w:pPr>
        <w:spacing w:line="200" w:lineRule="exact"/>
      </w:pPr>
    </w:p>
    <w:p w14:paraId="47E1748F" w14:textId="77777777" w:rsidR="00521D8F" w:rsidRDefault="005021E0">
      <w:pPr>
        <w:spacing w:before="23"/>
        <w:ind w:left="4140" w:right="4140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12"/>
          <w:sz w:val="24"/>
          <w:szCs w:val="24"/>
        </w:rPr>
        <w:t>პროგრამის</w:t>
      </w:r>
      <w:proofErr w:type="spellEnd"/>
      <w:r>
        <w:rPr>
          <w:rFonts w:ascii="Calibri" w:eastAsia="Calibri" w:hAnsi="Calibri" w:cs="Calibri"/>
          <w:b/>
          <w:spacing w:val="23"/>
          <w:w w:val="1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04"/>
          <w:sz w:val="24"/>
          <w:szCs w:val="24"/>
        </w:rPr>
        <w:t>მიზანი</w:t>
      </w:r>
      <w:proofErr w:type="spellEnd"/>
    </w:p>
    <w:p w14:paraId="2F416A24" w14:textId="77777777" w:rsidR="00521D8F" w:rsidRPr="007B4988" w:rsidRDefault="00521D8F" w:rsidP="007B4988">
      <w:pPr>
        <w:spacing w:before="1"/>
        <w:rPr>
          <w:sz w:val="26"/>
          <w:szCs w:val="26"/>
        </w:rPr>
      </w:pPr>
    </w:p>
    <w:p w14:paraId="7B91B8E6" w14:textId="77777777" w:rsidR="00521D8F" w:rsidRPr="007B4988" w:rsidRDefault="00521D8F" w:rsidP="007B4988">
      <w:pPr>
        <w:rPr>
          <w:sz w:val="26"/>
          <w:szCs w:val="26"/>
        </w:rPr>
      </w:pPr>
    </w:p>
    <w:p w14:paraId="4B45EE69" w14:textId="77777777" w:rsidR="007B4988" w:rsidRPr="007B4988" w:rsidRDefault="007B4988" w:rsidP="007B4988">
      <w:pPr>
        <w:rPr>
          <w:rFonts w:ascii="Calibri" w:eastAsia="Calibri" w:hAnsi="Calibri" w:cs="Calibri"/>
          <w:w w:val="110"/>
          <w:sz w:val="26"/>
          <w:szCs w:val="26"/>
        </w:rPr>
      </w:pPr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3D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მოდელირების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პროფესიულ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პროგრამაზე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სწავლა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შეუძლია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ყველა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დაინტერესებულ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პირს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ვისაც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აქვს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მინიმალური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კომპიუტერული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უნარ-ჩვევები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(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მაგალითად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კომპიუტერთან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მუშაობა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)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სურვილი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დაეუფლოს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ერთ-ერთ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ყველაზე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მოთხოვნად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სწრაფად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მზარდ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პროფესიას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დიზაინისა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ტექნოლოგიების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სფეროში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.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პროგრამა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განხორციელდება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აუდიტორიულ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სამუშაო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გარემოში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სადაც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მსმენელს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ექნება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წვდომა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ყველა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საჭირო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პროგრამულ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ტექნიკურ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რესურსზე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რაც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აუცილებელია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3D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მოდელირების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საფუძვლიანი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შესასწავლად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>.</w:t>
      </w:r>
    </w:p>
    <w:p w14:paraId="54D80085" w14:textId="77777777" w:rsidR="007B4988" w:rsidRPr="007B4988" w:rsidRDefault="007B4988" w:rsidP="007B4988">
      <w:pPr>
        <w:rPr>
          <w:rFonts w:ascii="Calibri" w:eastAsia="Calibri" w:hAnsi="Calibri" w:cs="Calibri"/>
          <w:w w:val="110"/>
          <w:sz w:val="26"/>
          <w:szCs w:val="26"/>
        </w:rPr>
      </w:pP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პროგრამის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ხანგრძლივობაა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3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თვე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რომლის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განმავლობაში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ჩატარდება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120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საათიანი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კონტაქტური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სწავლება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.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სწავლების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პროცესი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მოიცავს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თეორიულ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ლექციებს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პრაქტიკულ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სავარჯიშოებს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დემონსტრაციებსა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ინდივიდუალურ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ინსტრუქტაჟს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>.</w:t>
      </w:r>
    </w:p>
    <w:p w14:paraId="7D98C801" w14:textId="77777777" w:rsidR="007B4988" w:rsidRPr="007B4988" w:rsidRDefault="007B4988" w:rsidP="007B4988">
      <w:pPr>
        <w:rPr>
          <w:rFonts w:ascii="Calibri" w:eastAsia="Calibri" w:hAnsi="Calibri" w:cs="Calibri"/>
          <w:w w:val="110"/>
          <w:sz w:val="26"/>
          <w:szCs w:val="26"/>
        </w:rPr>
      </w:pP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პროგრამის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შეფასება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კომპეტენციის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დადასტურება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მოხდება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შემდეგი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კრიტერიუმით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>:</w:t>
      </w:r>
    </w:p>
    <w:p w14:paraId="693DB876" w14:textId="77777777" w:rsidR="007B4988" w:rsidRPr="007B4988" w:rsidRDefault="007B4988" w:rsidP="007B4988">
      <w:pPr>
        <w:numPr>
          <w:ilvl w:val="0"/>
          <w:numId w:val="12"/>
        </w:numPr>
        <w:rPr>
          <w:rFonts w:ascii="Calibri" w:eastAsia="Calibri" w:hAnsi="Calibri" w:cs="Calibri"/>
          <w:w w:val="110"/>
          <w:sz w:val="26"/>
          <w:szCs w:val="26"/>
        </w:rPr>
      </w:pP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მიენიჭა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3D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მოდელირების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სპეციალისტის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ხარისხი</w:t>
      </w:r>
      <w:proofErr w:type="spellEnd"/>
    </w:p>
    <w:p w14:paraId="7FDA687F" w14:textId="77777777" w:rsidR="007B4988" w:rsidRPr="007B4988" w:rsidRDefault="007B4988" w:rsidP="007B4988">
      <w:pPr>
        <w:numPr>
          <w:ilvl w:val="0"/>
          <w:numId w:val="12"/>
        </w:numPr>
        <w:rPr>
          <w:rFonts w:ascii="Calibri" w:eastAsia="Calibri" w:hAnsi="Calibri" w:cs="Calibri"/>
          <w:w w:val="110"/>
          <w:sz w:val="26"/>
          <w:szCs w:val="26"/>
        </w:rPr>
      </w:pP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არ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მიენიჭა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3D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მოდელირების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სპეციალისტის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ხარისხი</w:t>
      </w:r>
      <w:proofErr w:type="spellEnd"/>
    </w:p>
    <w:p w14:paraId="78E7C3F9" w14:textId="77777777" w:rsidR="007B4988" w:rsidRPr="007B4988" w:rsidRDefault="007B4988" w:rsidP="007B4988">
      <w:pPr>
        <w:rPr>
          <w:rFonts w:ascii="Calibri" w:eastAsia="Calibri" w:hAnsi="Calibri" w:cs="Calibri"/>
          <w:w w:val="110"/>
          <w:sz w:val="26"/>
          <w:szCs w:val="26"/>
        </w:rPr>
      </w:pP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სწავლის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დასრულების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შემდეგ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გაიცემა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ორენოვანი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სერთიფიკატი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,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რომელიც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ადასტურებს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მონაწილეს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მიერ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მიღებულ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ცოდნასა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და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უნარებს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სამგანზომილებიანი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მოდელირების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 xml:space="preserve"> </w:t>
      </w:r>
      <w:proofErr w:type="spellStart"/>
      <w:r w:rsidRPr="007B4988">
        <w:rPr>
          <w:rFonts w:ascii="Calibri" w:eastAsia="Calibri" w:hAnsi="Calibri" w:cs="Calibri"/>
          <w:w w:val="110"/>
          <w:sz w:val="26"/>
          <w:szCs w:val="26"/>
        </w:rPr>
        <w:t>მიმართულებით</w:t>
      </w:r>
      <w:proofErr w:type="spellEnd"/>
      <w:r w:rsidRPr="007B4988">
        <w:rPr>
          <w:rFonts w:ascii="Calibri" w:eastAsia="Calibri" w:hAnsi="Calibri" w:cs="Calibri"/>
          <w:w w:val="110"/>
          <w:sz w:val="26"/>
          <w:szCs w:val="26"/>
        </w:rPr>
        <w:t>.</w:t>
      </w:r>
    </w:p>
    <w:p w14:paraId="78C681D0" w14:textId="77777777" w:rsidR="00521D8F" w:rsidRDefault="00521D8F">
      <w:pPr>
        <w:spacing w:line="200" w:lineRule="exact"/>
      </w:pPr>
    </w:p>
    <w:p w14:paraId="726F1400" w14:textId="77777777" w:rsidR="00521D8F" w:rsidRDefault="00521D8F">
      <w:pPr>
        <w:spacing w:line="200" w:lineRule="exact"/>
      </w:pPr>
    </w:p>
    <w:p w14:paraId="2A5F458D" w14:textId="77777777" w:rsidR="00521D8F" w:rsidRDefault="00521D8F">
      <w:pPr>
        <w:spacing w:line="200" w:lineRule="exact"/>
      </w:pPr>
    </w:p>
    <w:p w14:paraId="23FC0E50" w14:textId="77777777" w:rsidR="00521D8F" w:rsidRDefault="00521D8F">
      <w:pPr>
        <w:spacing w:before="16" w:line="200" w:lineRule="exact"/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4"/>
        <w:gridCol w:w="4466"/>
      </w:tblGrid>
      <w:tr w:rsidR="00521D8F" w14:paraId="07A75E00" w14:textId="77777777">
        <w:trPr>
          <w:trHeight w:hRule="exact" w:val="758"/>
        </w:trPr>
        <w:tc>
          <w:tcPr>
            <w:tcW w:w="10430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shd w:val="clear" w:color="auto" w:fill="006D8C"/>
          </w:tcPr>
          <w:p w14:paraId="17BDCF9B" w14:textId="77777777" w:rsidR="00521D8F" w:rsidRDefault="00521D8F">
            <w:pPr>
              <w:spacing w:before="3" w:line="180" w:lineRule="exact"/>
              <w:rPr>
                <w:sz w:val="19"/>
                <w:szCs w:val="19"/>
              </w:rPr>
            </w:pPr>
          </w:p>
          <w:p w14:paraId="67D23E27" w14:textId="77777777" w:rsidR="00521D8F" w:rsidRDefault="005021E0">
            <w:pPr>
              <w:ind w:left="3635" w:right="3635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FFFFFF"/>
                <w:w w:val="106"/>
                <w:sz w:val="30"/>
                <w:szCs w:val="30"/>
              </w:rPr>
              <w:t>პროგრამის</w:t>
            </w:r>
            <w:proofErr w:type="spellEnd"/>
            <w:r>
              <w:rPr>
                <w:rFonts w:ascii="Calibri" w:eastAsia="Calibri" w:hAnsi="Calibri" w:cs="Calibri"/>
                <w:color w:val="FFFFFF"/>
                <w:w w:val="106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pacing w:val="11"/>
                <w:w w:val="106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FFFF"/>
                <w:w w:val="106"/>
                <w:sz w:val="30"/>
                <w:szCs w:val="30"/>
              </w:rPr>
              <w:t>შინაარსი</w:t>
            </w:r>
            <w:proofErr w:type="spellEnd"/>
            <w:proofErr w:type="gramEnd"/>
          </w:p>
        </w:tc>
      </w:tr>
      <w:tr w:rsidR="00521D8F" w14:paraId="056AB704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3ACDD4D5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1</w:t>
            </w:r>
          </w:p>
        </w:tc>
      </w:tr>
      <w:tr w:rsidR="00521D8F" w14:paraId="362EC86C" w14:textId="77777777">
        <w:trPr>
          <w:trHeight w:hRule="exact" w:val="380"/>
        </w:trPr>
        <w:tc>
          <w:tcPr>
            <w:tcW w:w="5964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FBBA71" w14:textId="77777777" w:rsidR="00521D8F" w:rsidRDefault="005021E0">
            <w:pPr>
              <w:spacing w:before="36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4466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92C5E69" w14:textId="77777777" w:rsidR="00521D8F" w:rsidRDefault="005021E0">
            <w:pPr>
              <w:spacing w:before="36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3A6A3313" w14:textId="77777777" w:rsidTr="000C5051">
        <w:trPr>
          <w:trHeight w:hRule="exact" w:val="1419"/>
        </w:trPr>
        <w:tc>
          <w:tcPr>
            <w:tcW w:w="59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CBAED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4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A6A67BC" w14:textId="77777777" w:rsidR="000C5051" w:rsidRDefault="00EC522E">
            <w:pPr>
              <w:spacing w:before="37"/>
              <w:ind w:left="15"/>
              <w:rPr>
                <w:rFonts w:ascii="Sylfaen" w:hAnsi="Sylfaen" w:cs="Sylfaen"/>
                <w:b/>
                <w:bCs/>
                <w:sz w:val="24"/>
              </w:rPr>
            </w:pPr>
            <w:proofErr w:type="spellStart"/>
            <w:r w:rsidRPr="006830E1">
              <w:rPr>
                <w:rFonts w:ascii="Sylfaen" w:hAnsi="Sylfaen" w:cs="Sylfaen"/>
                <w:b/>
                <w:bCs/>
                <w:sz w:val="24"/>
              </w:rPr>
              <w:t>პროგრამის</w:t>
            </w:r>
            <w:proofErr w:type="spellEnd"/>
            <w:r w:rsidRPr="006830E1">
              <w:rPr>
                <w:b/>
                <w:bCs/>
                <w:sz w:val="24"/>
              </w:rPr>
              <w:t xml:space="preserve"> </w:t>
            </w:r>
            <w:proofErr w:type="spellStart"/>
            <w:r w:rsidRPr="006830E1">
              <w:rPr>
                <w:rFonts w:ascii="Sylfaen" w:hAnsi="Sylfaen" w:cs="Sylfaen"/>
                <w:b/>
                <w:bCs/>
                <w:sz w:val="24"/>
              </w:rPr>
              <w:t>ინტერფეისის</w:t>
            </w:r>
            <w:proofErr w:type="spellEnd"/>
            <w:r w:rsidRPr="006830E1">
              <w:rPr>
                <w:b/>
                <w:bCs/>
                <w:sz w:val="24"/>
              </w:rPr>
              <w:t xml:space="preserve"> </w:t>
            </w:r>
            <w:proofErr w:type="spellStart"/>
            <w:r w:rsidRPr="006830E1">
              <w:rPr>
                <w:rFonts w:ascii="Sylfaen" w:hAnsi="Sylfaen" w:cs="Sylfaen"/>
                <w:b/>
                <w:bCs/>
                <w:sz w:val="24"/>
              </w:rPr>
              <w:t>და</w:t>
            </w:r>
            <w:proofErr w:type="spellEnd"/>
            <w:r w:rsidRPr="006830E1">
              <w:rPr>
                <w:b/>
                <w:bCs/>
                <w:sz w:val="24"/>
              </w:rPr>
              <w:t xml:space="preserve"> </w:t>
            </w:r>
            <w:proofErr w:type="spellStart"/>
            <w:r w:rsidRPr="006830E1">
              <w:rPr>
                <w:rFonts w:ascii="Sylfaen" w:hAnsi="Sylfaen" w:cs="Sylfaen"/>
                <w:b/>
                <w:bCs/>
                <w:sz w:val="24"/>
              </w:rPr>
              <w:t>საბაზისო</w:t>
            </w:r>
            <w:proofErr w:type="spellEnd"/>
          </w:p>
          <w:p w14:paraId="0FFEBB75" w14:textId="00D6E532" w:rsidR="00521D8F" w:rsidRDefault="00EC522E" w:rsidP="000C5051">
            <w:pPr>
              <w:spacing w:before="37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6830E1">
              <w:rPr>
                <w:rFonts w:ascii="Sylfaen" w:hAnsi="Sylfaen" w:cs="Sylfaen"/>
                <w:b/>
                <w:bCs/>
                <w:sz w:val="24"/>
              </w:rPr>
              <w:t>ფუნქციების</w:t>
            </w:r>
            <w:proofErr w:type="spellEnd"/>
            <w:r w:rsidRPr="006830E1">
              <w:rPr>
                <w:b/>
                <w:bCs/>
                <w:sz w:val="24"/>
              </w:rPr>
              <w:t xml:space="preserve"> </w:t>
            </w:r>
            <w:proofErr w:type="spellStart"/>
            <w:r w:rsidRPr="006830E1">
              <w:rPr>
                <w:rFonts w:ascii="Sylfaen" w:hAnsi="Sylfaen" w:cs="Sylfaen"/>
                <w:b/>
                <w:bCs/>
                <w:sz w:val="24"/>
              </w:rPr>
              <w:t>დაუფლება</w:t>
            </w:r>
            <w:proofErr w:type="spellEnd"/>
          </w:p>
        </w:tc>
      </w:tr>
      <w:tr w:rsidR="00521D8F" w14:paraId="44BDE8E7" w14:textId="77777777" w:rsidTr="001D770A">
        <w:trPr>
          <w:trHeight w:hRule="exact" w:val="2153"/>
        </w:trPr>
        <w:tc>
          <w:tcPr>
            <w:tcW w:w="59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73622E4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12E54725" w14:textId="77777777" w:rsidR="00521D8F" w:rsidRDefault="00521D8F">
            <w:pPr>
              <w:spacing w:line="200" w:lineRule="exact"/>
            </w:pPr>
          </w:p>
          <w:p w14:paraId="00E70068" w14:textId="77777777" w:rsidR="00521D8F" w:rsidRDefault="00521D8F">
            <w:pPr>
              <w:spacing w:line="200" w:lineRule="exact"/>
            </w:pPr>
          </w:p>
          <w:p w14:paraId="39073E7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4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D3C0507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2299A4BA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684546E7" w14:textId="7B513C79" w:rsidR="00521D8F" w:rsidRDefault="001D770A" w:rsidP="001D770A">
            <w:pPr>
              <w:spacing w:before="42" w:line="274" w:lineRule="auto"/>
              <w:ind w:left="15" w:right="135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0ACD70E9" w14:textId="77777777">
        <w:trPr>
          <w:trHeight w:hRule="exact" w:val="380"/>
        </w:trPr>
        <w:tc>
          <w:tcPr>
            <w:tcW w:w="59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9CCFB7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4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ED98B9A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4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დავალება</w:t>
            </w:r>
            <w:proofErr w:type="spellEnd"/>
            <w:r>
              <w:rPr>
                <w:rFonts w:ascii="Calibri" w:eastAsia="Calibri" w:hAnsi="Calibri" w:cs="Calibri"/>
                <w:spacing w:val="29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დაკვირვებით</w:t>
            </w:r>
            <w:proofErr w:type="spellEnd"/>
          </w:p>
        </w:tc>
      </w:tr>
      <w:tr w:rsidR="00521D8F" w14:paraId="543D9EAD" w14:textId="77777777">
        <w:trPr>
          <w:trHeight w:hRule="exact" w:val="380"/>
        </w:trPr>
        <w:tc>
          <w:tcPr>
            <w:tcW w:w="59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6714595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4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2871BAD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5AFD4317" w14:textId="77777777" w:rsidR="00521D8F" w:rsidRDefault="00521D8F">
      <w:pPr>
        <w:spacing w:before="9" w:line="100" w:lineRule="exact"/>
        <w:rPr>
          <w:sz w:val="11"/>
          <w:szCs w:val="11"/>
        </w:rPr>
      </w:pPr>
    </w:p>
    <w:p w14:paraId="4103A6F1" w14:textId="77777777" w:rsidR="00521D8F" w:rsidRDefault="00521D8F">
      <w:pPr>
        <w:spacing w:line="200" w:lineRule="exact"/>
      </w:pPr>
    </w:p>
    <w:p w14:paraId="45CCB234" w14:textId="3C15C1F9" w:rsidR="002959F8" w:rsidRPr="002959F8" w:rsidRDefault="005021E0" w:rsidP="002959F8">
      <w:pPr>
        <w:spacing w:before="23"/>
        <w:ind w:left="4707" w:right="4707"/>
        <w:jc w:val="center"/>
        <w:rPr>
          <w:rFonts w:ascii="Sylfaen" w:eastAsia="Calibri" w:hAnsi="Sylfaen" w:cs="Calibri"/>
          <w:b/>
          <w:w w:val="108"/>
          <w:sz w:val="24"/>
          <w:szCs w:val="24"/>
          <w:lang w:val="ka-GE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</w:t>
      </w:r>
      <w:proofErr w:type="spellEnd"/>
      <w:r w:rsidR="002959F8">
        <w:rPr>
          <w:rFonts w:ascii="Sylfaen" w:eastAsia="Calibri" w:hAnsi="Sylfaen" w:cs="Calibri"/>
          <w:b/>
          <w:w w:val="108"/>
          <w:sz w:val="24"/>
          <w:szCs w:val="24"/>
          <w:lang w:val="ka-GE"/>
        </w:rPr>
        <w:t>ა</w:t>
      </w:r>
    </w:p>
    <w:p w14:paraId="366D9E1A" w14:textId="77777777" w:rsidR="002959F8" w:rsidRPr="002959F8" w:rsidRDefault="002959F8" w:rsidP="002959F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r w:rsidRPr="002959F8">
        <w:rPr>
          <w:sz w:val="24"/>
        </w:rPr>
        <w:t>CLO 3D-</w:t>
      </w:r>
      <w:r w:rsidRPr="002959F8">
        <w:rPr>
          <w:rFonts w:ascii="Sylfaen" w:hAnsi="Sylfaen" w:cs="Sylfaen"/>
          <w:sz w:val="24"/>
        </w:rPr>
        <w:t>ის</w:t>
      </w:r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სამუშაო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გარემოს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ნავიგაცია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და</w:t>
      </w:r>
      <w:proofErr w:type="spellEnd"/>
      <w:r w:rsidRPr="002959F8">
        <w:rPr>
          <w:sz w:val="24"/>
        </w:rPr>
        <w:t xml:space="preserve"> </w:t>
      </w:r>
      <w:r w:rsidRPr="002959F8">
        <w:rPr>
          <w:rFonts w:ascii="Sylfaen" w:hAnsi="Sylfaen" w:cs="Sylfaen"/>
          <w:sz w:val="24"/>
          <w:lang w:val="ka-GE"/>
        </w:rPr>
        <w:t>ძირითადი ფუნქციების გაცნობა.</w:t>
      </w:r>
    </w:p>
    <w:p w14:paraId="26571C25" w14:textId="77777777" w:rsidR="002959F8" w:rsidRPr="002959F8" w:rsidRDefault="002959F8" w:rsidP="002959F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2959F8">
        <w:rPr>
          <w:rFonts w:ascii="Sylfaen" w:hAnsi="Sylfaen" w:cs="Sylfaen"/>
          <w:sz w:val="24"/>
        </w:rPr>
        <w:t>ძირითადი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ინსტრუმენტების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პანელების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და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მენიუების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იდენტიფიცირება</w:t>
      </w:r>
      <w:proofErr w:type="spellEnd"/>
      <w:r w:rsidRPr="002959F8">
        <w:rPr>
          <w:rFonts w:ascii="Sylfaen" w:hAnsi="Sylfaen" w:cs="Sylfaen"/>
          <w:sz w:val="24"/>
          <w:lang w:val="ka-GE"/>
        </w:rPr>
        <w:t>.</w:t>
      </w:r>
    </w:p>
    <w:p w14:paraId="76DF82F7" w14:textId="77777777" w:rsidR="002959F8" w:rsidRPr="002959F8" w:rsidRDefault="002959F8" w:rsidP="002959F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2959F8">
        <w:rPr>
          <w:rFonts w:ascii="Sylfaen" w:hAnsi="Sylfaen" w:cs="Sylfaen"/>
          <w:sz w:val="24"/>
        </w:rPr>
        <w:t>პროგრამაში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შემოქმედებითი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სამუშაო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პროცესის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ორგანიზება</w:t>
      </w:r>
      <w:proofErr w:type="spellEnd"/>
      <w:r w:rsidRPr="002959F8">
        <w:rPr>
          <w:rFonts w:ascii="Sylfaen" w:hAnsi="Sylfaen" w:cs="Sylfaen"/>
          <w:sz w:val="24"/>
          <w:lang w:val="ka-GE"/>
        </w:rPr>
        <w:t>.</w:t>
      </w:r>
    </w:p>
    <w:p w14:paraId="4428405F" w14:textId="29BF39D0" w:rsidR="002959F8" w:rsidRPr="002959F8" w:rsidRDefault="002959F8" w:rsidP="002959F8">
      <w:pPr>
        <w:tabs>
          <w:tab w:val="left" w:pos="735"/>
        </w:tabs>
        <w:rPr>
          <w:rFonts w:ascii="Sylfaen" w:eastAsia="Calibri" w:hAnsi="Sylfaen" w:cs="Calibri"/>
          <w:sz w:val="24"/>
          <w:szCs w:val="24"/>
          <w:lang w:val="ka-GE"/>
        </w:rPr>
        <w:sectPr w:rsidR="002959F8" w:rsidRPr="002959F8">
          <w:footerReference w:type="default" r:id="rId7"/>
          <w:pgSz w:w="11900" w:h="16840"/>
          <w:pgMar w:top="940" w:right="620" w:bottom="280" w:left="620" w:header="0" w:footer="1920" w:gutter="0"/>
          <w:cols w:space="720"/>
        </w:sectPr>
      </w:pPr>
    </w:p>
    <w:p w14:paraId="0E2068EE" w14:textId="77777777" w:rsidR="00521D8F" w:rsidRDefault="00521D8F">
      <w:pPr>
        <w:spacing w:before="10" w:line="160" w:lineRule="exact"/>
        <w:rPr>
          <w:sz w:val="16"/>
          <w:szCs w:val="16"/>
        </w:rPr>
      </w:pPr>
    </w:p>
    <w:p w14:paraId="0C663CB8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8"/>
        <w:gridCol w:w="5002"/>
      </w:tblGrid>
      <w:tr w:rsidR="00521D8F" w14:paraId="6DB84512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4934128B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2</w:t>
            </w:r>
          </w:p>
        </w:tc>
      </w:tr>
      <w:tr w:rsidR="00521D8F" w14:paraId="7EF3EBC9" w14:textId="77777777">
        <w:trPr>
          <w:trHeight w:hRule="exact" w:val="715"/>
        </w:trPr>
        <w:tc>
          <w:tcPr>
            <w:tcW w:w="5428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13EB6EE" w14:textId="77777777" w:rsidR="00521D8F" w:rsidRDefault="005021E0">
            <w:pPr>
              <w:spacing w:before="36" w:line="274" w:lineRule="auto"/>
              <w:ind w:left="15" w:right="1133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500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DFC97CF" w14:textId="77777777" w:rsidR="00521D8F" w:rsidRDefault="00521D8F">
            <w:pPr>
              <w:spacing w:before="4" w:line="200" w:lineRule="exact"/>
            </w:pPr>
          </w:p>
          <w:p w14:paraId="0E58C7C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75D6BE9A" w14:textId="77777777">
        <w:trPr>
          <w:trHeight w:hRule="exact" w:val="715"/>
        </w:trPr>
        <w:tc>
          <w:tcPr>
            <w:tcW w:w="54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EA97275" w14:textId="77777777" w:rsidR="00521D8F" w:rsidRDefault="00521D8F">
            <w:pPr>
              <w:spacing w:before="5" w:line="200" w:lineRule="exact"/>
            </w:pPr>
          </w:p>
          <w:p w14:paraId="7598D6D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1573998" w14:textId="31E17749" w:rsidR="002959F8" w:rsidRPr="002959F8" w:rsidRDefault="002959F8" w:rsidP="002959F8">
            <w:pPr>
              <w:spacing w:before="100" w:beforeAutospacing="1" w:after="100" w:afterAutospacing="1"/>
              <w:rPr>
                <w:sz w:val="24"/>
              </w:rPr>
            </w:pPr>
            <w:proofErr w:type="spellStart"/>
            <w:r w:rsidRPr="002959F8">
              <w:rPr>
                <w:rFonts w:ascii="Sylfaen" w:hAnsi="Sylfaen" w:cs="Sylfaen"/>
                <w:b/>
                <w:bCs/>
                <w:sz w:val="24"/>
              </w:rPr>
              <w:t>ავატარების</w:t>
            </w:r>
            <w:proofErr w:type="spellEnd"/>
            <w:r w:rsidRPr="002959F8">
              <w:rPr>
                <w:rFonts w:ascii="Sylfaen" w:hAnsi="Sylfaen" w:cs="Sylfaen"/>
                <w:b/>
                <w:bCs/>
                <w:sz w:val="24"/>
                <w:lang w:val="ka-GE"/>
              </w:rPr>
              <w:t>ა</w:t>
            </w:r>
            <w:r w:rsidR="001D770A">
              <w:rPr>
                <w:rFonts w:ascii="Sylfaen" w:hAnsi="Sylfaen" w:cs="Sylfaen"/>
                <w:b/>
                <w:bCs/>
                <w:sz w:val="24"/>
                <w:lang w:val="ka-GE"/>
              </w:rPr>
              <w:t>(</w:t>
            </w:r>
            <w:proofErr w:type="gramStart"/>
            <w:r w:rsidR="001D770A">
              <w:rPr>
                <w:rFonts w:ascii="Sylfaen" w:hAnsi="Sylfaen" w:cs="Sylfaen"/>
                <w:b/>
                <w:bCs/>
                <w:sz w:val="24"/>
                <w:lang w:val="ka-GE"/>
              </w:rPr>
              <w:t>ქალი,კაცი</w:t>
            </w:r>
            <w:proofErr w:type="gramEnd"/>
            <w:r w:rsidR="001D770A">
              <w:rPr>
                <w:rFonts w:ascii="Sylfaen" w:hAnsi="Sylfaen" w:cs="Sylfaen"/>
                <w:b/>
                <w:bCs/>
                <w:sz w:val="24"/>
                <w:lang w:val="ka-GE"/>
              </w:rPr>
              <w:t>,</w:t>
            </w:r>
            <w:proofErr w:type="gramStart"/>
            <w:r w:rsidR="001D770A">
              <w:rPr>
                <w:rFonts w:ascii="Sylfaen" w:hAnsi="Sylfaen" w:cs="Sylfaen"/>
                <w:b/>
                <w:bCs/>
                <w:sz w:val="24"/>
                <w:lang w:val="ka-GE"/>
              </w:rPr>
              <w:t xml:space="preserve">ბავშვი) </w:t>
            </w:r>
            <w:r w:rsidRPr="002959F8">
              <w:rPr>
                <w:b/>
                <w:bCs/>
                <w:sz w:val="24"/>
              </w:rPr>
              <w:t xml:space="preserve"> </w:t>
            </w:r>
            <w:proofErr w:type="spellStart"/>
            <w:r w:rsidRPr="002959F8">
              <w:rPr>
                <w:rFonts w:ascii="Sylfaen" w:hAnsi="Sylfaen" w:cs="Sylfaen"/>
                <w:b/>
                <w:bCs/>
                <w:sz w:val="24"/>
              </w:rPr>
              <w:t>და</w:t>
            </w:r>
            <w:proofErr w:type="spellEnd"/>
            <w:proofErr w:type="gramEnd"/>
            <w:r w:rsidRPr="002959F8">
              <w:rPr>
                <w:b/>
                <w:bCs/>
                <w:sz w:val="24"/>
              </w:rPr>
              <w:t xml:space="preserve"> </w:t>
            </w:r>
            <w:proofErr w:type="spellStart"/>
            <w:r w:rsidRPr="002959F8">
              <w:rPr>
                <w:rFonts w:ascii="Sylfaen" w:hAnsi="Sylfaen" w:cs="Sylfaen"/>
                <w:b/>
                <w:bCs/>
                <w:sz w:val="24"/>
              </w:rPr>
              <w:t>მანეკენების</w:t>
            </w:r>
            <w:proofErr w:type="spellEnd"/>
            <w:r w:rsidRPr="002959F8">
              <w:rPr>
                <w:b/>
                <w:bCs/>
                <w:sz w:val="24"/>
              </w:rPr>
              <w:t xml:space="preserve"> </w:t>
            </w:r>
            <w:proofErr w:type="spellStart"/>
            <w:r w:rsidRPr="002959F8">
              <w:rPr>
                <w:rFonts w:ascii="Sylfaen" w:hAnsi="Sylfaen" w:cs="Sylfaen"/>
                <w:b/>
                <w:bCs/>
                <w:sz w:val="24"/>
              </w:rPr>
              <w:t>მართვა</w:t>
            </w:r>
            <w:proofErr w:type="spellEnd"/>
          </w:p>
          <w:p w14:paraId="03768B9D" w14:textId="1E98A74F" w:rsidR="00521D8F" w:rsidRDefault="00521D8F">
            <w:pPr>
              <w:spacing w:before="37" w:line="274" w:lineRule="auto"/>
              <w:ind w:left="15" w:right="42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054346BD" w14:textId="77777777" w:rsidTr="001D770A">
        <w:trPr>
          <w:trHeight w:hRule="exact" w:val="2070"/>
        </w:trPr>
        <w:tc>
          <w:tcPr>
            <w:tcW w:w="54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A5B1F78" w14:textId="77777777" w:rsidR="00521D8F" w:rsidRDefault="00521D8F">
            <w:pPr>
              <w:spacing w:before="9" w:line="120" w:lineRule="exact"/>
              <w:rPr>
                <w:sz w:val="13"/>
                <w:szCs w:val="13"/>
              </w:rPr>
            </w:pPr>
          </w:p>
          <w:p w14:paraId="24D30C72" w14:textId="77777777" w:rsidR="00521D8F" w:rsidRDefault="00521D8F">
            <w:pPr>
              <w:spacing w:line="200" w:lineRule="exact"/>
            </w:pPr>
          </w:p>
          <w:p w14:paraId="4F9140B0" w14:textId="77777777" w:rsidR="00521D8F" w:rsidRDefault="00521D8F">
            <w:pPr>
              <w:spacing w:line="200" w:lineRule="exact"/>
            </w:pPr>
          </w:p>
          <w:p w14:paraId="126B808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12E4D5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79D421D6" w14:textId="77777777" w:rsidR="001D770A" w:rsidRDefault="005021E0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28594F48" w14:textId="7689E40A" w:rsidR="00521D8F" w:rsidRDefault="005021E0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2D586A50" w14:textId="77777777">
        <w:trPr>
          <w:trHeight w:hRule="exact" w:val="715"/>
        </w:trPr>
        <w:tc>
          <w:tcPr>
            <w:tcW w:w="54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FD8260" w14:textId="77777777" w:rsidR="00521D8F" w:rsidRDefault="00521D8F">
            <w:pPr>
              <w:spacing w:before="5" w:line="200" w:lineRule="exact"/>
            </w:pPr>
          </w:p>
          <w:p w14:paraId="187F5BD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F22A94" w14:textId="6B95CFBA" w:rsidR="00521D8F" w:rsidRDefault="005021E0">
            <w:pPr>
              <w:spacing w:before="37" w:line="274" w:lineRule="auto"/>
              <w:ind w:left="15" w:right="220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49A44F30" w14:textId="77777777">
        <w:trPr>
          <w:trHeight w:hRule="exact" w:val="380"/>
        </w:trPr>
        <w:tc>
          <w:tcPr>
            <w:tcW w:w="54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3F3487E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730E3EA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3F7ED3B5" w14:textId="77777777" w:rsidR="00521D8F" w:rsidRDefault="00521D8F">
      <w:pPr>
        <w:spacing w:before="8" w:line="100" w:lineRule="exact"/>
        <w:rPr>
          <w:sz w:val="11"/>
          <w:szCs w:val="11"/>
        </w:rPr>
      </w:pPr>
    </w:p>
    <w:p w14:paraId="7F8C9679" w14:textId="77777777" w:rsidR="00521D8F" w:rsidRDefault="00521D8F">
      <w:pPr>
        <w:spacing w:line="200" w:lineRule="exact"/>
      </w:pPr>
    </w:p>
    <w:p w14:paraId="4F75AA59" w14:textId="77777777" w:rsidR="00521D8F" w:rsidRDefault="005021E0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7015050D" w14:textId="77777777" w:rsidR="00521D8F" w:rsidRDefault="00521D8F">
      <w:pPr>
        <w:spacing w:before="1" w:line="160" w:lineRule="exact"/>
        <w:rPr>
          <w:sz w:val="16"/>
          <w:szCs w:val="16"/>
        </w:rPr>
      </w:pPr>
    </w:p>
    <w:p w14:paraId="716FB310" w14:textId="77777777" w:rsidR="00521D8F" w:rsidRDefault="00521D8F">
      <w:pPr>
        <w:spacing w:line="200" w:lineRule="exact"/>
      </w:pPr>
    </w:p>
    <w:p w14:paraId="15E4ED07" w14:textId="77777777" w:rsidR="002959F8" w:rsidRPr="002959F8" w:rsidRDefault="002959F8" w:rsidP="002959F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2959F8">
        <w:rPr>
          <w:rFonts w:ascii="Sylfaen" w:hAnsi="Sylfaen" w:cs="Sylfaen"/>
          <w:sz w:val="24"/>
        </w:rPr>
        <w:t>სხვადასხვა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ზომის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და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ფორმის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მანეკენების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გამოყენება</w:t>
      </w:r>
      <w:proofErr w:type="spellEnd"/>
      <w:r w:rsidRPr="002959F8">
        <w:rPr>
          <w:rFonts w:ascii="Sylfaen" w:hAnsi="Sylfaen" w:cs="Sylfaen"/>
          <w:sz w:val="24"/>
          <w:lang w:val="ka-GE"/>
        </w:rPr>
        <w:t>.</w:t>
      </w:r>
    </w:p>
    <w:p w14:paraId="0A65E696" w14:textId="77777777" w:rsidR="002959F8" w:rsidRPr="002959F8" w:rsidRDefault="002959F8" w:rsidP="002959F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2959F8">
        <w:rPr>
          <w:rFonts w:ascii="Sylfaen" w:hAnsi="Sylfaen" w:cs="Sylfaen"/>
          <w:sz w:val="24"/>
        </w:rPr>
        <w:t>მანეკენების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პოზიციონირება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და</w:t>
      </w:r>
      <w:proofErr w:type="spellEnd"/>
      <w:r w:rsidRPr="002959F8">
        <w:rPr>
          <w:sz w:val="24"/>
        </w:rPr>
        <w:t xml:space="preserve"> </w:t>
      </w:r>
      <w:proofErr w:type="spellStart"/>
      <w:r w:rsidRPr="002959F8">
        <w:rPr>
          <w:rFonts w:ascii="Sylfaen" w:hAnsi="Sylfaen" w:cs="Sylfaen"/>
          <w:sz w:val="24"/>
        </w:rPr>
        <w:t>ანიმაცია</w:t>
      </w:r>
      <w:proofErr w:type="spellEnd"/>
      <w:r w:rsidRPr="002959F8">
        <w:rPr>
          <w:rFonts w:ascii="Sylfaen" w:hAnsi="Sylfaen" w:cs="Sylfaen"/>
          <w:sz w:val="24"/>
          <w:lang w:val="ka-GE"/>
        </w:rPr>
        <w:t>.</w:t>
      </w:r>
    </w:p>
    <w:p w14:paraId="024BAF16" w14:textId="7A0B1031" w:rsidR="002959F8" w:rsidRPr="001D770A" w:rsidRDefault="002959F8" w:rsidP="001D770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2959F8">
        <w:rPr>
          <w:rFonts w:ascii="Sylfaen" w:hAnsi="Sylfaen" w:cs="Sylfaen"/>
          <w:sz w:val="24"/>
        </w:rPr>
        <w:t>სხეულ</w:t>
      </w:r>
      <w:r w:rsidRPr="001D770A">
        <w:rPr>
          <w:rFonts w:ascii="Sylfaen" w:hAnsi="Sylfaen" w:cs="Sylfaen"/>
          <w:sz w:val="24"/>
        </w:rPr>
        <w:t>ის</w:t>
      </w:r>
      <w:proofErr w:type="spellEnd"/>
      <w:r w:rsidRPr="001D770A">
        <w:rPr>
          <w:sz w:val="24"/>
        </w:rPr>
        <w:t xml:space="preserve"> </w:t>
      </w:r>
      <w:proofErr w:type="spellStart"/>
      <w:r w:rsidRPr="001D770A">
        <w:rPr>
          <w:rFonts w:ascii="Sylfaen" w:hAnsi="Sylfaen" w:cs="Sylfaen"/>
          <w:sz w:val="24"/>
        </w:rPr>
        <w:t>ზომების</w:t>
      </w:r>
      <w:proofErr w:type="spellEnd"/>
      <w:r w:rsidRPr="001D770A">
        <w:rPr>
          <w:sz w:val="24"/>
        </w:rPr>
        <w:t xml:space="preserve"> </w:t>
      </w:r>
      <w:proofErr w:type="spellStart"/>
      <w:r w:rsidRPr="001D770A">
        <w:rPr>
          <w:rFonts w:ascii="Sylfaen" w:hAnsi="Sylfaen" w:cs="Sylfaen"/>
          <w:sz w:val="24"/>
        </w:rPr>
        <w:t>კონფიგურაცია</w:t>
      </w:r>
      <w:proofErr w:type="spellEnd"/>
      <w:r w:rsidRPr="001D770A">
        <w:rPr>
          <w:sz w:val="24"/>
        </w:rPr>
        <w:t xml:space="preserve"> </w:t>
      </w:r>
      <w:proofErr w:type="spellStart"/>
      <w:r w:rsidRPr="001D770A">
        <w:rPr>
          <w:rFonts w:ascii="Sylfaen" w:hAnsi="Sylfaen" w:cs="Sylfaen"/>
          <w:sz w:val="24"/>
        </w:rPr>
        <w:t>სხვადასხვა</w:t>
      </w:r>
      <w:proofErr w:type="spellEnd"/>
      <w:r w:rsidRPr="001D770A">
        <w:rPr>
          <w:sz w:val="24"/>
        </w:rPr>
        <w:t xml:space="preserve"> </w:t>
      </w:r>
      <w:proofErr w:type="spellStart"/>
      <w:r w:rsidRPr="001D770A">
        <w:rPr>
          <w:rFonts w:ascii="Sylfaen" w:hAnsi="Sylfaen" w:cs="Sylfaen"/>
          <w:sz w:val="24"/>
        </w:rPr>
        <w:t>სტანდარტების</w:t>
      </w:r>
      <w:proofErr w:type="spellEnd"/>
      <w:r w:rsidRPr="001D770A">
        <w:rPr>
          <w:sz w:val="24"/>
        </w:rPr>
        <w:t xml:space="preserve"> </w:t>
      </w:r>
      <w:proofErr w:type="spellStart"/>
      <w:r w:rsidRPr="001D770A">
        <w:rPr>
          <w:rFonts w:ascii="Sylfaen" w:hAnsi="Sylfaen" w:cs="Sylfaen"/>
          <w:sz w:val="24"/>
        </w:rPr>
        <w:t>მიხედვით</w:t>
      </w:r>
      <w:proofErr w:type="spellEnd"/>
      <w:r w:rsidRPr="001D770A">
        <w:rPr>
          <w:rFonts w:ascii="Sylfaen" w:hAnsi="Sylfaen" w:cs="Sylfaen"/>
          <w:sz w:val="24"/>
          <w:lang w:val="ka-GE"/>
        </w:rPr>
        <w:t>.</w:t>
      </w:r>
    </w:p>
    <w:p w14:paraId="1F4214B2" w14:textId="082BDDB4" w:rsidR="00521D8F" w:rsidRDefault="00521D8F">
      <w:pPr>
        <w:spacing w:before="42" w:line="274" w:lineRule="auto"/>
        <w:ind w:left="190" w:right="554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8"/>
          <w:pgSz w:w="11900" w:h="16840"/>
          <w:pgMar w:top="940" w:right="620" w:bottom="280" w:left="620" w:header="0" w:footer="1920" w:gutter="0"/>
          <w:cols w:space="720"/>
        </w:sectPr>
      </w:pPr>
    </w:p>
    <w:p w14:paraId="4520AB42" w14:textId="77777777" w:rsidR="00521D8F" w:rsidRDefault="00000000">
      <w:pPr>
        <w:spacing w:before="5" w:line="80" w:lineRule="exact"/>
        <w:rPr>
          <w:sz w:val="9"/>
          <w:szCs w:val="9"/>
        </w:rPr>
      </w:pPr>
      <w:r>
        <w:lastRenderedPageBreak/>
        <w:pict w14:anchorId="2402B981">
          <v:group id="_x0000_s2228" alt="" style="position:absolute;margin-left:0;margin-top:842pt;width:0;height:0;z-index:-1956;mso-position-horizontal-relative:page;mso-position-vertical-relative:page" coordorigin=",16840" coordsize="0,0">
            <v:shape id="_x0000_s222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D9120E1">
          <v:group id="_x0000_s2226" alt="" style="position:absolute;margin-left:0;margin-top:842pt;width:0;height:0;z-index:-1957;mso-position-horizontal-relative:page;mso-position-vertical-relative:page" coordorigin=",16840" coordsize="0,0">
            <v:shape id="_x0000_s222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D205CB2">
          <v:group id="_x0000_s2224" alt="" style="position:absolute;margin-left:0;margin-top:842pt;width:0;height:0;z-index:-1958;mso-position-horizontal-relative:page;mso-position-vertical-relative:page" coordorigin=",16840" coordsize="0,0">
            <v:shape id="_x0000_s222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6344"/>
      </w:tblGrid>
      <w:tr w:rsidR="00521D8F" w14:paraId="1E34B825" w14:textId="77777777">
        <w:trPr>
          <w:trHeight w:hRule="exact" w:val="707"/>
        </w:trPr>
        <w:tc>
          <w:tcPr>
            <w:tcW w:w="40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156DE78" w14:textId="77777777" w:rsidR="00521D8F" w:rsidRDefault="005021E0">
            <w:pPr>
              <w:spacing w:before="37" w:line="274" w:lineRule="auto"/>
              <w:ind w:left="15" w:right="871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spacing w:val="38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634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CA14CC1" w14:textId="77777777" w:rsidR="00521D8F" w:rsidRDefault="00521D8F">
            <w:pPr>
              <w:spacing w:before="5" w:line="200" w:lineRule="exact"/>
            </w:pPr>
          </w:p>
          <w:p w14:paraId="630A539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7042D12F" w14:textId="77777777">
        <w:trPr>
          <w:trHeight w:hRule="exact" w:val="1050"/>
        </w:trPr>
        <w:tc>
          <w:tcPr>
            <w:tcW w:w="40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892E71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14C79E70" w14:textId="77777777" w:rsidR="00521D8F" w:rsidRDefault="00521D8F">
            <w:pPr>
              <w:spacing w:line="200" w:lineRule="exact"/>
            </w:pPr>
          </w:p>
          <w:p w14:paraId="4915EC0E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6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BDFA9DF" w14:textId="77777777" w:rsidR="00AB0C67" w:rsidRPr="00AB0C67" w:rsidRDefault="00AB0C67" w:rsidP="00AB0C67">
            <w:pPr>
              <w:spacing w:before="100" w:beforeAutospacing="1" w:after="100" w:afterAutospacing="1"/>
              <w:rPr>
                <w:sz w:val="24"/>
              </w:rPr>
            </w:pPr>
            <w:r w:rsidRPr="00AB0C67">
              <w:rPr>
                <w:rFonts w:ascii="Sylfaen" w:hAnsi="Sylfaen" w:cs="Sylfaen"/>
                <w:b/>
                <w:bCs/>
                <w:sz w:val="24"/>
                <w:lang w:val="ka-GE"/>
              </w:rPr>
              <w:t xml:space="preserve">ქსოვილების,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მასალებისა</w:t>
            </w:r>
            <w:proofErr w:type="spellEnd"/>
            <w:r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და</w:t>
            </w:r>
            <w:proofErr w:type="spellEnd"/>
            <w:r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ტექსტურების</w:t>
            </w:r>
            <w:proofErr w:type="spellEnd"/>
            <w:r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გამოყენება</w:t>
            </w:r>
            <w:proofErr w:type="spellEnd"/>
          </w:p>
          <w:p w14:paraId="4BA0BB6B" w14:textId="7306EDDA" w:rsidR="00521D8F" w:rsidRDefault="00521D8F">
            <w:pPr>
              <w:spacing w:before="42" w:line="274" w:lineRule="auto"/>
              <w:ind w:left="15" w:right="107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6A1B13C7" w14:textId="77777777" w:rsidTr="00AB0C67">
        <w:trPr>
          <w:trHeight w:hRule="exact" w:val="1576"/>
        </w:trPr>
        <w:tc>
          <w:tcPr>
            <w:tcW w:w="40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E5FE5B2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4FFBAD9D" w14:textId="77777777" w:rsidR="00521D8F" w:rsidRDefault="00521D8F">
            <w:pPr>
              <w:spacing w:line="200" w:lineRule="exact"/>
            </w:pPr>
          </w:p>
          <w:p w14:paraId="0540329C" w14:textId="77777777" w:rsidR="00521D8F" w:rsidRDefault="00521D8F">
            <w:pPr>
              <w:spacing w:line="200" w:lineRule="exact"/>
            </w:pPr>
          </w:p>
          <w:p w14:paraId="0AE2449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369F8E7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637E7EE5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115AF94F" w14:textId="043094CD" w:rsidR="00521D8F" w:rsidRDefault="001D770A" w:rsidP="001D770A">
            <w:pPr>
              <w:spacing w:line="274" w:lineRule="auto"/>
              <w:ind w:left="15" w:right="350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7920873D" w14:textId="77777777">
        <w:trPr>
          <w:trHeight w:hRule="exact" w:val="380"/>
        </w:trPr>
        <w:tc>
          <w:tcPr>
            <w:tcW w:w="40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BD2AF75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CA1E02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1D7BADEF" w14:textId="77777777">
        <w:trPr>
          <w:trHeight w:hRule="exact" w:val="380"/>
        </w:trPr>
        <w:tc>
          <w:tcPr>
            <w:tcW w:w="40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F117E8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6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F2F1D17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2CCC749B" w14:textId="77777777" w:rsidR="00521D8F" w:rsidRDefault="00521D8F">
      <w:pPr>
        <w:spacing w:before="9" w:line="100" w:lineRule="exact"/>
        <w:rPr>
          <w:sz w:val="11"/>
          <w:szCs w:val="11"/>
        </w:rPr>
      </w:pPr>
    </w:p>
    <w:p w14:paraId="3AA21C6D" w14:textId="77777777" w:rsidR="00521D8F" w:rsidRDefault="00521D8F">
      <w:pPr>
        <w:spacing w:line="200" w:lineRule="exact"/>
      </w:pPr>
    </w:p>
    <w:p w14:paraId="023C1966" w14:textId="00DC348A" w:rsidR="00521D8F" w:rsidRPr="00AB0C67" w:rsidRDefault="005021E0" w:rsidP="00AB0C67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22456383" w14:textId="77777777" w:rsidR="00AB0C67" w:rsidRPr="00AB0C67" w:rsidRDefault="00AB0C67" w:rsidP="00AB0C6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sz w:val="24"/>
        </w:rPr>
      </w:pPr>
      <w:proofErr w:type="spellStart"/>
      <w:r w:rsidRPr="00AB0C67">
        <w:rPr>
          <w:rFonts w:ascii="Sylfaen" w:hAnsi="Sylfaen" w:cs="Sylfaen"/>
          <w:sz w:val="24"/>
        </w:rPr>
        <w:t>სხვადასხვა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ქსოვილის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ფიზიკური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თვისებების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სიმულაცია</w:t>
      </w:r>
      <w:proofErr w:type="spellEnd"/>
    </w:p>
    <w:p w14:paraId="5B076E02" w14:textId="77777777" w:rsidR="00AB0C67" w:rsidRPr="00AB0C67" w:rsidRDefault="00AB0C67" w:rsidP="00AB0C6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sz w:val="24"/>
        </w:rPr>
      </w:pPr>
      <w:proofErr w:type="spellStart"/>
      <w:r w:rsidRPr="00AB0C67">
        <w:rPr>
          <w:rFonts w:ascii="Sylfaen" w:hAnsi="Sylfaen" w:cs="Sylfaen"/>
          <w:sz w:val="24"/>
        </w:rPr>
        <w:t>მასალების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შექმნა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და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მოდიფიცირება</w:t>
      </w:r>
      <w:proofErr w:type="spellEnd"/>
    </w:p>
    <w:p w14:paraId="47141F43" w14:textId="092F31D9" w:rsidR="00AB0C67" w:rsidRPr="00AB0C67" w:rsidRDefault="00AB0C67" w:rsidP="00AB0C6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sz w:val="24"/>
        </w:rPr>
      </w:pPr>
      <w:proofErr w:type="spellStart"/>
      <w:r w:rsidRPr="00AB0C67">
        <w:rPr>
          <w:rFonts w:ascii="Sylfaen" w:hAnsi="Sylfaen" w:cs="Sylfaen"/>
          <w:sz w:val="24"/>
        </w:rPr>
        <w:t>ტექსტურების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და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პრინტების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გამოყენება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სამოსის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დიზაინში</w:t>
      </w:r>
      <w:proofErr w:type="spellEnd"/>
    </w:p>
    <w:p w14:paraId="6C6A5DB6" w14:textId="77777777" w:rsidR="00AB0C67" w:rsidRPr="00AB0C67" w:rsidRDefault="00AB0C67" w:rsidP="00AB0C6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sz w:val="24"/>
        </w:rPr>
      </w:pPr>
      <w:proofErr w:type="spellStart"/>
      <w:r w:rsidRPr="00AB0C67">
        <w:rPr>
          <w:rFonts w:ascii="Sylfaen" w:hAnsi="Sylfaen" w:cs="Sylfaen"/>
          <w:sz w:val="24"/>
        </w:rPr>
        <w:t>ქსოვილის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ფიზიკური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პარამეტრების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მორგება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რეალისტური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შედეგებისთვის</w:t>
      </w:r>
      <w:proofErr w:type="spellEnd"/>
    </w:p>
    <w:p w14:paraId="7298036F" w14:textId="77777777" w:rsidR="00AB0C67" w:rsidRPr="00AB0C67" w:rsidRDefault="00AB0C67" w:rsidP="00AB0C67">
      <w:pPr>
        <w:pStyle w:val="ListParagraph"/>
        <w:spacing w:before="100" w:beforeAutospacing="1" w:after="100" w:afterAutospacing="1"/>
        <w:rPr>
          <w:sz w:val="24"/>
        </w:rPr>
      </w:pPr>
    </w:p>
    <w:p w14:paraId="7AC69339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3"/>
        <w:gridCol w:w="5447"/>
      </w:tblGrid>
      <w:tr w:rsidR="00521D8F" w14:paraId="505CDB7F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2F0AE76C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4</w:t>
            </w:r>
          </w:p>
        </w:tc>
      </w:tr>
      <w:tr w:rsidR="00521D8F" w14:paraId="7837462D" w14:textId="77777777">
        <w:trPr>
          <w:trHeight w:hRule="exact" w:val="715"/>
        </w:trPr>
        <w:tc>
          <w:tcPr>
            <w:tcW w:w="4983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5D78FF" w14:textId="77777777" w:rsidR="00521D8F" w:rsidRDefault="005021E0">
            <w:pPr>
              <w:spacing w:before="36" w:line="274" w:lineRule="auto"/>
              <w:ind w:left="15" w:right="68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5447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DF78AA8" w14:textId="77777777" w:rsidR="00521D8F" w:rsidRDefault="00521D8F">
            <w:pPr>
              <w:spacing w:before="4" w:line="200" w:lineRule="exact"/>
            </w:pPr>
          </w:p>
          <w:p w14:paraId="5C8F157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657D648E" w14:textId="77777777">
        <w:trPr>
          <w:trHeight w:hRule="exact" w:val="1050"/>
        </w:trPr>
        <w:tc>
          <w:tcPr>
            <w:tcW w:w="4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8C2547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4A7F1B97" w14:textId="77777777" w:rsidR="00521D8F" w:rsidRDefault="00521D8F">
            <w:pPr>
              <w:spacing w:line="200" w:lineRule="exact"/>
            </w:pPr>
          </w:p>
          <w:p w14:paraId="09524102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5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F5B9821" w14:textId="77777777" w:rsidR="00AB0C67" w:rsidRPr="00AB0C67" w:rsidRDefault="00AB0C67" w:rsidP="00AB0C67">
            <w:pPr>
              <w:rPr>
                <w:sz w:val="24"/>
              </w:rPr>
            </w:pPr>
            <w:r w:rsidRPr="00AB0C67">
              <w:rPr>
                <w:b/>
                <w:bCs/>
                <w:sz w:val="24"/>
              </w:rPr>
              <w:t xml:space="preserve">2D </w:t>
            </w:r>
            <w:r w:rsidRPr="00AB0C67">
              <w:rPr>
                <w:rFonts w:ascii="Sylfaen" w:hAnsi="Sylfaen" w:cs="Sylfaen"/>
                <w:b/>
                <w:bCs/>
                <w:sz w:val="24"/>
                <w:lang w:val="ka-GE"/>
              </w:rPr>
              <w:t>თარგების</w:t>
            </w:r>
            <w:r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შექმნა</w:t>
            </w:r>
            <w:proofErr w:type="spellEnd"/>
            <w:r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და</w:t>
            </w:r>
            <w:proofErr w:type="spellEnd"/>
            <w:r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Pr="00AB0C67">
              <w:rPr>
                <w:rFonts w:ascii="Sylfaen" w:hAnsi="Sylfaen" w:cs="Sylfaen"/>
                <w:b/>
                <w:bCs/>
                <w:sz w:val="24"/>
              </w:rPr>
              <w:t>დამუშავება</w:t>
            </w:r>
            <w:proofErr w:type="spellEnd"/>
          </w:p>
          <w:p w14:paraId="65BED850" w14:textId="7375200D" w:rsidR="00521D8F" w:rsidRDefault="00521D8F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699B5971" w14:textId="77777777" w:rsidTr="001D770A">
        <w:trPr>
          <w:trHeight w:hRule="exact" w:val="2044"/>
        </w:trPr>
        <w:tc>
          <w:tcPr>
            <w:tcW w:w="4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878038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674E95A5" w14:textId="77777777" w:rsidR="00521D8F" w:rsidRDefault="00521D8F">
            <w:pPr>
              <w:spacing w:line="200" w:lineRule="exact"/>
            </w:pPr>
          </w:p>
          <w:p w14:paraId="4CCFC8B6" w14:textId="77777777" w:rsidR="00521D8F" w:rsidRDefault="00521D8F">
            <w:pPr>
              <w:spacing w:line="200" w:lineRule="exact"/>
            </w:pPr>
          </w:p>
          <w:p w14:paraId="5A53CBED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BC32CD2" w14:textId="77777777" w:rsidR="00521D8F" w:rsidRDefault="005021E0">
            <w:pPr>
              <w:spacing w:before="37" w:line="274" w:lineRule="auto"/>
              <w:ind w:left="15" w:right="2611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ლექცია</w:t>
            </w:r>
            <w:proofErr w:type="spellEnd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დემონსტრირება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2A0D675C" w14:textId="77777777">
        <w:trPr>
          <w:trHeight w:hRule="exact" w:val="715"/>
        </w:trPr>
        <w:tc>
          <w:tcPr>
            <w:tcW w:w="4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C32623" w14:textId="77777777" w:rsidR="00521D8F" w:rsidRDefault="00521D8F">
            <w:pPr>
              <w:spacing w:before="5" w:line="200" w:lineRule="exact"/>
            </w:pPr>
          </w:p>
          <w:p w14:paraId="649AB74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E75D8DD" w14:textId="77777777" w:rsidR="00521D8F" w:rsidRDefault="005021E0">
            <w:pPr>
              <w:spacing w:before="37" w:line="274" w:lineRule="auto"/>
              <w:ind w:left="15" w:right="2654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გამოკითხვა</w:t>
            </w:r>
            <w:proofErr w:type="spellEnd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1088C481" w14:textId="77777777">
        <w:trPr>
          <w:trHeight w:hRule="exact" w:val="380"/>
        </w:trPr>
        <w:tc>
          <w:tcPr>
            <w:tcW w:w="4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F42FC6D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5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DAD0CB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69E74AA6" w14:textId="77777777" w:rsidR="00521D8F" w:rsidRDefault="00521D8F">
      <w:pPr>
        <w:spacing w:before="9" w:line="100" w:lineRule="exact"/>
        <w:rPr>
          <w:sz w:val="11"/>
          <w:szCs w:val="11"/>
        </w:rPr>
      </w:pPr>
    </w:p>
    <w:p w14:paraId="6927AE93" w14:textId="77777777" w:rsidR="00521D8F" w:rsidRDefault="00521D8F">
      <w:pPr>
        <w:spacing w:line="200" w:lineRule="exact"/>
      </w:pPr>
    </w:p>
    <w:p w14:paraId="3261294D" w14:textId="77777777" w:rsidR="00521D8F" w:rsidRDefault="005021E0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547A3807" w14:textId="77777777" w:rsidR="00521D8F" w:rsidRDefault="00521D8F">
      <w:pPr>
        <w:spacing w:before="1" w:line="160" w:lineRule="exact"/>
        <w:rPr>
          <w:sz w:val="16"/>
          <w:szCs w:val="16"/>
        </w:rPr>
      </w:pPr>
    </w:p>
    <w:p w14:paraId="30D0DDAC" w14:textId="77777777" w:rsidR="000C5051" w:rsidRPr="000C5051" w:rsidRDefault="00AB0C67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 w:rsidRPr="00AB0C67">
        <w:rPr>
          <w:sz w:val="24"/>
        </w:rPr>
        <w:t xml:space="preserve">2D </w:t>
      </w:r>
      <w:proofErr w:type="spellStart"/>
      <w:r w:rsidRPr="00AB0C67">
        <w:rPr>
          <w:rFonts w:ascii="Sylfaen" w:hAnsi="Sylfaen" w:cs="Sylfaen"/>
          <w:sz w:val="24"/>
        </w:rPr>
        <w:t>თარგების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შექმნა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და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იმპორტირება</w:t>
      </w:r>
      <w:proofErr w:type="spellEnd"/>
      <w:r w:rsidR="004D6ECB">
        <w:rPr>
          <w:rFonts w:ascii="Sylfaen" w:hAnsi="Sylfaen" w:cs="Sylfaen"/>
          <w:sz w:val="24"/>
          <w:lang w:val="ka-GE"/>
        </w:rPr>
        <w:t xml:space="preserve"> სხვადსხვა მეთოდის</w:t>
      </w:r>
      <w:r w:rsidR="00083794">
        <w:rPr>
          <w:rFonts w:ascii="Sylfaen" w:hAnsi="Sylfaen" w:cs="Sylfaen"/>
          <w:sz w:val="24"/>
          <w:lang w:val="ka-GE"/>
        </w:rPr>
        <w:t xml:space="preserve"> გამოყენებით</w:t>
      </w:r>
    </w:p>
    <w:p w14:paraId="4ABEA5A8" w14:textId="670672F0" w:rsidR="00AB0C67" w:rsidRPr="00AB0C67" w:rsidRDefault="000C5051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 w:cs="Sylfaen"/>
          <w:sz w:val="24"/>
          <w:lang w:val="ka-GE"/>
        </w:rPr>
        <w:t>3</w:t>
      </w:r>
      <w:r>
        <w:rPr>
          <w:rFonts w:ascii="Sylfaen" w:hAnsi="Sylfaen" w:cs="Sylfaen"/>
          <w:sz w:val="24"/>
        </w:rPr>
        <w:t xml:space="preserve">D </w:t>
      </w:r>
      <w:r>
        <w:rPr>
          <w:rFonts w:ascii="Sylfaen" w:hAnsi="Sylfaen" w:cs="Sylfaen"/>
          <w:sz w:val="24"/>
          <w:lang w:val="ka-GE"/>
        </w:rPr>
        <w:t>კალმის გამოყენებით თარგის მიღების მეთოდი</w:t>
      </w:r>
      <w:r w:rsidR="00083794">
        <w:rPr>
          <w:rFonts w:ascii="Sylfaen" w:hAnsi="Sylfaen" w:cs="Sylfaen"/>
          <w:sz w:val="24"/>
          <w:lang w:val="ka-GE"/>
        </w:rPr>
        <w:t xml:space="preserve"> </w:t>
      </w:r>
    </w:p>
    <w:p w14:paraId="0EE5FC5F" w14:textId="77777777" w:rsidR="00AB0C67" w:rsidRPr="00AB0C67" w:rsidRDefault="00AB0C67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proofErr w:type="spellStart"/>
      <w:r w:rsidRPr="00AB0C67">
        <w:rPr>
          <w:rFonts w:ascii="Sylfaen" w:hAnsi="Sylfaen" w:cs="Sylfaen"/>
          <w:sz w:val="24"/>
        </w:rPr>
        <w:t>სამოსის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ელემენტების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სამგანზომილებიან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მანეკენზე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სიმულაცია</w:t>
      </w:r>
      <w:proofErr w:type="spellEnd"/>
    </w:p>
    <w:p w14:paraId="280F6FED" w14:textId="77777777" w:rsidR="00AB0C67" w:rsidRPr="00AB0C67" w:rsidRDefault="00AB0C67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proofErr w:type="spellStart"/>
      <w:r w:rsidRPr="00AB0C67">
        <w:rPr>
          <w:rFonts w:ascii="Sylfaen" w:hAnsi="Sylfaen" w:cs="Sylfaen"/>
          <w:sz w:val="24"/>
        </w:rPr>
        <w:t>სამოსის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ნაწილების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შეერთება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და</w:t>
      </w:r>
      <w:proofErr w:type="spellEnd"/>
      <w:r w:rsidRPr="00AB0C67">
        <w:rPr>
          <w:sz w:val="24"/>
        </w:rPr>
        <w:t xml:space="preserve"> </w:t>
      </w:r>
      <w:proofErr w:type="spellStart"/>
      <w:r w:rsidRPr="00AB0C67">
        <w:rPr>
          <w:rFonts w:ascii="Sylfaen" w:hAnsi="Sylfaen" w:cs="Sylfaen"/>
          <w:sz w:val="24"/>
        </w:rPr>
        <w:t>მოდიფიცირება</w:t>
      </w:r>
      <w:proofErr w:type="spellEnd"/>
    </w:p>
    <w:p w14:paraId="6FC44233" w14:textId="3A3EDF66" w:rsidR="00521D8F" w:rsidRDefault="00521D8F">
      <w:pPr>
        <w:spacing w:line="200" w:lineRule="exact"/>
      </w:pPr>
    </w:p>
    <w:p w14:paraId="190D1483" w14:textId="77777777" w:rsidR="00AB0C67" w:rsidRDefault="00AB0C67">
      <w:pPr>
        <w:spacing w:line="200" w:lineRule="exact"/>
      </w:pPr>
    </w:p>
    <w:p w14:paraId="0AC483C7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3"/>
        <w:gridCol w:w="5017"/>
      </w:tblGrid>
      <w:tr w:rsidR="00521D8F" w14:paraId="12843EE7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300031D3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5</w:t>
            </w:r>
          </w:p>
        </w:tc>
      </w:tr>
      <w:tr w:rsidR="00521D8F" w14:paraId="6DBF9409" w14:textId="77777777">
        <w:trPr>
          <w:trHeight w:hRule="exact" w:val="715"/>
        </w:trPr>
        <w:tc>
          <w:tcPr>
            <w:tcW w:w="5413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66DCFD3" w14:textId="77777777" w:rsidR="00521D8F" w:rsidRDefault="005021E0">
            <w:pPr>
              <w:spacing w:before="36" w:line="274" w:lineRule="auto"/>
              <w:ind w:left="15" w:right="111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5017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DCABC6C" w14:textId="77777777" w:rsidR="00521D8F" w:rsidRDefault="00521D8F">
            <w:pPr>
              <w:spacing w:before="3" w:line="200" w:lineRule="exact"/>
            </w:pPr>
          </w:p>
          <w:p w14:paraId="15AB754C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AB0C67" w14:paraId="24283A0E" w14:textId="77777777">
        <w:trPr>
          <w:trHeight w:hRule="exact" w:val="1050"/>
        </w:trPr>
        <w:tc>
          <w:tcPr>
            <w:tcW w:w="5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9F1CA5" w14:textId="77777777" w:rsidR="00AB0C67" w:rsidRDefault="00AB0C67" w:rsidP="00AB0C67">
            <w:pPr>
              <w:spacing w:before="2" w:line="160" w:lineRule="exact"/>
              <w:rPr>
                <w:sz w:val="17"/>
                <w:szCs w:val="17"/>
              </w:rPr>
            </w:pPr>
          </w:p>
          <w:p w14:paraId="181ADE0E" w14:textId="77777777" w:rsidR="00AB0C67" w:rsidRDefault="00AB0C67" w:rsidP="00AB0C67">
            <w:pPr>
              <w:spacing w:line="200" w:lineRule="exact"/>
            </w:pPr>
          </w:p>
          <w:p w14:paraId="59C57914" w14:textId="77777777" w:rsidR="00AB0C67" w:rsidRDefault="00AB0C67" w:rsidP="00AB0C67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CFCA59D" w14:textId="00BE0570" w:rsidR="00AB0C67" w:rsidRPr="00E30098" w:rsidRDefault="00E30098" w:rsidP="00AB0C67">
            <w:pPr>
              <w:rPr>
                <w:rFonts w:ascii="Sylfaen" w:hAnsi="Sylfaen"/>
                <w:sz w:val="24"/>
                <w:lang w:val="ka-GE"/>
              </w:rPr>
            </w:pPr>
            <w:r>
              <w:rPr>
                <w:rFonts w:ascii="Sylfaen" w:hAnsi="Sylfaen"/>
                <w:b/>
                <w:bCs/>
                <w:sz w:val="24"/>
                <w:lang w:val="ka-GE"/>
              </w:rPr>
              <w:t>ქვედაკაბის დამუშავება</w:t>
            </w:r>
          </w:p>
          <w:p w14:paraId="5ACDCC6C" w14:textId="6BF4E4DB" w:rsidR="00AB0C67" w:rsidRDefault="00AB0C67" w:rsidP="00AB0C67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AB0C67" w14:paraId="20C513BD" w14:textId="77777777" w:rsidTr="001D770A">
        <w:trPr>
          <w:trHeight w:hRule="exact" w:val="2058"/>
        </w:trPr>
        <w:tc>
          <w:tcPr>
            <w:tcW w:w="5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47F75D" w14:textId="77777777" w:rsidR="00AB0C67" w:rsidRDefault="00AB0C67" w:rsidP="00AB0C67">
            <w:pPr>
              <w:spacing w:before="10" w:line="120" w:lineRule="exact"/>
              <w:rPr>
                <w:sz w:val="13"/>
                <w:szCs w:val="13"/>
              </w:rPr>
            </w:pPr>
          </w:p>
          <w:p w14:paraId="01E9812E" w14:textId="77777777" w:rsidR="00AB0C67" w:rsidRDefault="00AB0C67" w:rsidP="00AB0C67">
            <w:pPr>
              <w:spacing w:line="200" w:lineRule="exact"/>
            </w:pPr>
          </w:p>
          <w:p w14:paraId="760D85BE" w14:textId="77777777" w:rsidR="00AB0C67" w:rsidRDefault="00AB0C67" w:rsidP="00AB0C67">
            <w:pPr>
              <w:spacing w:line="200" w:lineRule="exact"/>
            </w:pPr>
          </w:p>
          <w:p w14:paraId="7FD0C787" w14:textId="77777777" w:rsidR="00AB0C67" w:rsidRDefault="00AB0C67" w:rsidP="00AB0C67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3BC1F17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530184DB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5AE1BAB8" w14:textId="7C5294AE" w:rsidR="00AB0C67" w:rsidRDefault="001D770A" w:rsidP="001D770A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AB0C67" w14:paraId="7F8D0B54" w14:textId="77777777">
        <w:trPr>
          <w:trHeight w:hRule="exact" w:val="715"/>
        </w:trPr>
        <w:tc>
          <w:tcPr>
            <w:tcW w:w="5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930CE8" w14:textId="77777777" w:rsidR="00AB0C67" w:rsidRDefault="00AB0C67" w:rsidP="00AB0C67">
            <w:pPr>
              <w:spacing w:before="5" w:line="200" w:lineRule="exact"/>
            </w:pPr>
          </w:p>
          <w:p w14:paraId="7B62F28D" w14:textId="77777777" w:rsidR="00AB0C67" w:rsidRDefault="00AB0C67" w:rsidP="00AB0C67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DFFF5FF" w14:textId="071ED039" w:rsidR="00AB0C67" w:rsidRDefault="00AB0C67" w:rsidP="00AB0C67">
            <w:pPr>
              <w:spacing w:before="37" w:line="274" w:lineRule="auto"/>
              <w:ind w:left="15" w:right="2224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AB0C67" w14:paraId="1AB2325C" w14:textId="77777777">
        <w:trPr>
          <w:trHeight w:hRule="exact" w:val="380"/>
        </w:trPr>
        <w:tc>
          <w:tcPr>
            <w:tcW w:w="5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F89198" w14:textId="77777777" w:rsidR="00AB0C67" w:rsidRDefault="00AB0C67" w:rsidP="00AB0C67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AF66CA1" w14:textId="77777777" w:rsidR="00AB0C67" w:rsidRDefault="00AB0C67" w:rsidP="00AB0C67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4142AD0B" w14:textId="77777777" w:rsidR="00521D8F" w:rsidRDefault="00521D8F">
      <w:pPr>
        <w:spacing w:before="9" w:line="100" w:lineRule="exact"/>
        <w:rPr>
          <w:sz w:val="11"/>
          <w:szCs w:val="11"/>
        </w:rPr>
      </w:pPr>
    </w:p>
    <w:p w14:paraId="35F54C9F" w14:textId="77777777" w:rsidR="00521D8F" w:rsidRDefault="00521D8F">
      <w:pPr>
        <w:spacing w:line="200" w:lineRule="exact"/>
      </w:pPr>
    </w:p>
    <w:p w14:paraId="675841FA" w14:textId="625851E3" w:rsidR="00AB0C67" w:rsidRDefault="005021E0" w:rsidP="004D6ECB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714A6527" w14:textId="77777777" w:rsidR="004D6ECB" w:rsidRPr="004D6ECB" w:rsidRDefault="004D6ECB" w:rsidP="004D6ECB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</w:p>
    <w:p w14:paraId="74D8F778" w14:textId="3133BC19" w:rsidR="004D6ECB" w:rsidRPr="004D6ECB" w:rsidRDefault="004D6ECB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ქვედაკაბის კონსტრუქციული ნახაზის აგება</w:t>
      </w:r>
    </w:p>
    <w:p w14:paraId="4010D3B9" w14:textId="38B71511" w:rsidR="004D6ECB" w:rsidRPr="004D6ECB" w:rsidRDefault="004D6ECB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კერვის ფუქნციის გამოყენებით ქვედაკაბის დეტალების შეერთება</w:t>
      </w:r>
    </w:p>
    <w:p w14:paraId="22EE634E" w14:textId="3C8A065E" w:rsidR="004D6ECB" w:rsidRPr="004D6ECB" w:rsidRDefault="004D6ECB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 xml:space="preserve">სიმულაცია </w:t>
      </w:r>
    </w:p>
    <w:p w14:paraId="5AF40F9F" w14:textId="4BB043F8" w:rsidR="004D6ECB" w:rsidRPr="004D6ECB" w:rsidRDefault="004D6ECB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ქსოვილის შერჩევა/პრინტირება</w:t>
      </w:r>
    </w:p>
    <w:p w14:paraId="442C6B1E" w14:textId="2C6689EF" w:rsidR="004D6ECB" w:rsidRPr="004D6ECB" w:rsidRDefault="004D6ECB" w:rsidP="00AB0C6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მოდელირება</w:t>
      </w:r>
    </w:p>
    <w:p w14:paraId="27EAABBB" w14:textId="77777777" w:rsidR="00521D8F" w:rsidRDefault="00521D8F">
      <w:pPr>
        <w:spacing w:before="2" w:line="100" w:lineRule="exact"/>
        <w:rPr>
          <w:sz w:val="11"/>
          <w:szCs w:val="11"/>
        </w:rPr>
      </w:pPr>
    </w:p>
    <w:p w14:paraId="70CADB41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4"/>
        <w:gridCol w:w="6366"/>
      </w:tblGrid>
      <w:tr w:rsidR="00521D8F" w14:paraId="08A8B42A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314A40E7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6</w:t>
            </w:r>
          </w:p>
        </w:tc>
      </w:tr>
      <w:tr w:rsidR="00521D8F" w14:paraId="5F19005E" w14:textId="77777777">
        <w:trPr>
          <w:trHeight w:hRule="exact" w:val="715"/>
        </w:trPr>
        <w:tc>
          <w:tcPr>
            <w:tcW w:w="4064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14655B" w14:textId="77777777" w:rsidR="00521D8F" w:rsidRDefault="005021E0">
            <w:pPr>
              <w:spacing w:before="36" w:line="274" w:lineRule="auto"/>
              <w:ind w:left="15" w:right="84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spacing w:val="38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6366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813371" w14:textId="77777777" w:rsidR="00521D8F" w:rsidRDefault="00521D8F">
            <w:pPr>
              <w:spacing w:before="4" w:line="200" w:lineRule="exact"/>
            </w:pPr>
          </w:p>
          <w:p w14:paraId="3F9F58A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7FD32A9C" w14:textId="77777777" w:rsidTr="000C5051">
        <w:trPr>
          <w:trHeight w:hRule="exact" w:val="887"/>
        </w:trPr>
        <w:tc>
          <w:tcPr>
            <w:tcW w:w="40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300018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158092C8" w14:textId="77777777" w:rsidR="00521D8F" w:rsidRDefault="00521D8F">
            <w:pPr>
              <w:spacing w:line="200" w:lineRule="exact"/>
            </w:pPr>
          </w:p>
          <w:p w14:paraId="008BB20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6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4FF6CA4" w14:textId="176D6F39" w:rsidR="004D6ECB" w:rsidRPr="00AB0C67" w:rsidRDefault="00E91087" w:rsidP="004D6ECB">
            <w:pPr>
              <w:rPr>
                <w:sz w:val="24"/>
              </w:rPr>
            </w:pPr>
            <w:r>
              <w:rPr>
                <w:rFonts w:ascii="Sylfaen" w:hAnsi="Sylfaen"/>
                <w:b/>
                <w:bCs/>
                <w:sz w:val="24"/>
                <w:lang w:val="ka-GE"/>
              </w:rPr>
              <w:t>შარვლის</w:t>
            </w:r>
            <w:r w:rsidR="004D6ECB" w:rsidRPr="00AB0C67">
              <w:rPr>
                <w:b/>
                <w:bCs/>
                <w:sz w:val="24"/>
              </w:rPr>
              <w:t xml:space="preserve"> </w:t>
            </w:r>
            <w:proofErr w:type="spellStart"/>
            <w:r w:rsidR="004D6ECB" w:rsidRPr="00AB0C67">
              <w:rPr>
                <w:rFonts w:ascii="Sylfaen" w:hAnsi="Sylfaen" w:cs="Sylfaen"/>
                <w:b/>
                <w:bCs/>
                <w:sz w:val="24"/>
              </w:rPr>
              <w:t>დამუშავება</w:t>
            </w:r>
            <w:proofErr w:type="spellEnd"/>
          </w:p>
          <w:p w14:paraId="453AE795" w14:textId="12612CC6" w:rsidR="00521D8F" w:rsidRDefault="00521D8F">
            <w:pPr>
              <w:spacing w:before="42" w:line="274" w:lineRule="auto"/>
              <w:ind w:left="15" w:right="49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316A558" w14:textId="77777777" w:rsidR="00521D8F" w:rsidRDefault="00521D8F">
      <w:pPr>
        <w:sectPr w:rsidR="00521D8F">
          <w:footerReference w:type="default" r:id="rId9"/>
          <w:pgSz w:w="11900" w:h="16840"/>
          <w:pgMar w:top="940" w:right="620" w:bottom="280" w:left="620" w:header="0" w:footer="0" w:gutter="0"/>
          <w:cols w:space="720"/>
        </w:sectPr>
      </w:pPr>
    </w:p>
    <w:p w14:paraId="76D218C7" w14:textId="77777777" w:rsidR="00521D8F" w:rsidRDefault="00000000">
      <w:pPr>
        <w:spacing w:before="5" w:line="80" w:lineRule="exact"/>
        <w:rPr>
          <w:sz w:val="9"/>
          <w:szCs w:val="9"/>
        </w:rPr>
      </w:pPr>
      <w:r>
        <w:lastRenderedPageBreak/>
        <w:pict w14:anchorId="30718787">
          <v:group id="_x0000_s2222" alt="" style="position:absolute;margin-left:0;margin-top:842pt;width:0;height:0;z-index:-1950;mso-position-horizontal-relative:page;mso-position-vertical-relative:page" coordorigin=",16840" coordsize="0,0">
            <v:shape id="_x0000_s222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F327C46">
          <v:group id="_x0000_s2220" alt="" style="position:absolute;margin-left:0;margin-top:842pt;width:0;height:0;z-index:-1951;mso-position-horizontal-relative:page;mso-position-vertical-relative:page" coordorigin=",16840" coordsize="0,0">
            <v:shape id="_x0000_s222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249CF9D">
          <v:group id="_x0000_s2218" alt="" style="position:absolute;margin-left:0;margin-top:842pt;width:0;height:0;z-index:-1952;mso-position-horizontal-relative:page;mso-position-vertical-relative:page" coordorigin=",16840" coordsize="0,0">
            <v:shape id="_x0000_s221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4"/>
        <w:gridCol w:w="6366"/>
      </w:tblGrid>
      <w:tr w:rsidR="00521D8F" w14:paraId="4818EA91" w14:textId="77777777">
        <w:trPr>
          <w:trHeight w:hRule="exact" w:val="707"/>
        </w:trPr>
        <w:tc>
          <w:tcPr>
            <w:tcW w:w="40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50D7523" w14:textId="77777777" w:rsidR="00521D8F" w:rsidRDefault="00521D8F"/>
        </w:tc>
        <w:tc>
          <w:tcPr>
            <w:tcW w:w="6366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2053C0D2" w14:textId="141EADBB" w:rsidR="00521D8F" w:rsidRDefault="00521D8F">
            <w:pPr>
              <w:spacing w:before="37" w:line="274" w:lineRule="auto"/>
              <w:ind w:left="15" w:right="12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10630916" w14:textId="77777777" w:rsidTr="001D770A">
        <w:trPr>
          <w:trHeight w:hRule="exact" w:val="1645"/>
        </w:trPr>
        <w:tc>
          <w:tcPr>
            <w:tcW w:w="40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EB91F1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2E4ABF84" w14:textId="77777777" w:rsidR="00521D8F" w:rsidRDefault="00521D8F">
            <w:pPr>
              <w:spacing w:line="200" w:lineRule="exact"/>
            </w:pPr>
          </w:p>
          <w:p w14:paraId="04A1F343" w14:textId="77777777" w:rsidR="00521D8F" w:rsidRDefault="00521D8F">
            <w:pPr>
              <w:spacing w:line="200" w:lineRule="exact"/>
            </w:pPr>
          </w:p>
          <w:p w14:paraId="53FE0FAE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668C4AE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5C4E3A39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74A59C1D" w14:textId="401C95F1" w:rsidR="00521D8F" w:rsidRDefault="001D770A" w:rsidP="001D770A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76A89A4E" w14:textId="77777777" w:rsidTr="001D770A">
        <w:trPr>
          <w:trHeight w:hRule="exact" w:val="1258"/>
        </w:trPr>
        <w:tc>
          <w:tcPr>
            <w:tcW w:w="40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26050E8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040CABCD" w14:textId="77777777" w:rsidR="00521D8F" w:rsidRDefault="00521D8F">
            <w:pPr>
              <w:spacing w:line="200" w:lineRule="exact"/>
            </w:pPr>
          </w:p>
          <w:p w14:paraId="752790F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3C42411" w14:textId="674E1B0B" w:rsidR="00521D8F" w:rsidRPr="001D770A" w:rsidRDefault="005021E0" w:rsidP="001D770A">
            <w:pPr>
              <w:spacing w:before="37" w:line="274" w:lineRule="auto"/>
              <w:ind w:left="15" w:right="3573"/>
              <w:rPr>
                <w:rFonts w:ascii="Sylfaen" w:eastAsia="Calibri" w:hAnsi="Sylfaen" w:cs="Calibri"/>
                <w:sz w:val="24"/>
                <w:szCs w:val="24"/>
                <w:lang w:val="ka-GE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  <w:r w:rsidR="001D770A">
              <w:rPr>
                <w:rFonts w:ascii="Calibri" w:eastAsia="Calibri" w:hAnsi="Calibri" w:cs="Calibri"/>
                <w:w w:val="108"/>
                <w:sz w:val="24"/>
                <w:szCs w:val="24"/>
                <w:lang w:val="ka-GE"/>
              </w:rPr>
              <w:t xml:space="preserve"> </w:t>
            </w:r>
          </w:p>
        </w:tc>
      </w:tr>
      <w:tr w:rsidR="00521D8F" w14:paraId="1594A4F2" w14:textId="77777777">
        <w:trPr>
          <w:trHeight w:hRule="exact" w:val="380"/>
        </w:trPr>
        <w:tc>
          <w:tcPr>
            <w:tcW w:w="40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34A56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6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B994F8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028889E5" w14:textId="77777777" w:rsidR="00521D8F" w:rsidRDefault="00521D8F">
      <w:pPr>
        <w:spacing w:before="8" w:line="100" w:lineRule="exact"/>
        <w:rPr>
          <w:sz w:val="11"/>
          <w:szCs w:val="11"/>
        </w:rPr>
      </w:pPr>
    </w:p>
    <w:p w14:paraId="4B1ECF96" w14:textId="77777777" w:rsidR="00521D8F" w:rsidRDefault="00521D8F">
      <w:pPr>
        <w:spacing w:line="200" w:lineRule="exact"/>
      </w:pPr>
    </w:p>
    <w:p w14:paraId="1F44FC55" w14:textId="0D09397C" w:rsidR="00521D8F" w:rsidRPr="004D6ECB" w:rsidRDefault="005021E0" w:rsidP="004D6ECB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62777A7A" w14:textId="088DB08A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შარვლის კონსტრუქციული ნახაზის აგება</w:t>
      </w:r>
    </w:p>
    <w:p w14:paraId="1CA2736A" w14:textId="64E62D1C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კერვის ფუქნციის გამოყენებით შარვლის დეტალების შეერთება</w:t>
      </w:r>
    </w:p>
    <w:p w14:paraId="1F325BDD" w14:textId="77777777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 xml:space="preserve">სიმულაცია </w:t>
      </w:r>
    </w:p>
    <w:p w14:paraId="69FAE328" w14:textId="77777777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ქსოვილის შერჩევა/პრინტირება</w:t>
      </w:r>
    </w:p>
    <w:p w14:paraId="58E9665F" w14:textId="74C65E94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მოდელირება</w:t>
      </w:r>
    </w:p>
    <w:p w14:paraId="313299BE" w14:textId="77777777" w:rsidR="00521D8F" w:rsidRDefault="00521D8F">
      <w:pPr>
        <w:spacing w:before="10" w:line="160" w:lineRule="exact"/>
        <w:rPr>
          <w:sz w:val="16"/>
          <w:szCs w:val="16"/>
        </w:rPr>
      </w:pPr>
    </w:p>
    <w:p w14:paraId="7D40D786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7"/>
        <w:gridCol w:w="6253"/>
      </w:tblGrid>
      <w:tr w:rsidR="00521D8F" w14:paraId="7FE5963A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3B993727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7</w:t>
            </w:r>
          </w:p>
        </w:tc>
      </w:tr>
      <w:tr w:rsidR="00521D8F" w14:paraId="423F6F16" w14:textId="77777777">
        <w:trPr>
          <w:trHeight w:hRule="exact" w:val="715"/>
        </w:trPr>
        <w:tc>
          <w:tcPr>
            <w:tcW w:w="4177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5C11EB7" w14:textId="77777777" w:rsidR="00521D8F" w:rsidRDefault="005021E0">
            <w:pPr>
              <w:spacing w:before="36" w:line="274" w:lineRule="auto"/>
              <w:ind w:left="15" w:right="962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spacing w:val="38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625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CC41ED4" w14:textId="77777777" w:rsidR="00521D8F" w:rsidRDefault="00521D8F">
            <w:pPr>
              <w:spacing w:before="4" w:line="200" w:lineRule="exact"/>
            </w:pPr>
          </w:p>
          <w:p w14:paraId="0ADFAEBE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20428F31" w14:textId="77777777">
        <w:trPr>
          <w:trHeight w:hRule="exact" w:val="715"/>
        </w:trPr>
        <w:tc>
          <w:tcPr>
            <w:tcW w:w="41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958473" w14:textId="77777777" w:rsidR="00521D8F" w:rsidRDefault="00521D8F">
            <w:pPr>
              <w:spacing w:before="5" w:line="200" w:lineRule="exact"/>
            </w:pPr>
          </w:p>
          <w:p w14:paraId="0106E102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AADAB05" w14:textId="32934EA0" w:rsidR="004D6ECB" w:rsidRPr="00E30098" w:rsidRDefault="00E30098" w:rsidP="004D6ECB">
            <w:pPr>
              <w:rPr>
                <w:rFonts w:ascii="Sylfaen" w:hAnsi="Sylfaen"/>
                <w:sz w:val="24"/>
                <w:lang w:val="ka-GE"/>
              </w:rPr>
            </w:pPr>
            <w:r>
              <w:rPr>
                <w:rFonts w:ascii="Sylfaen" w:hAnsi="Sylfaen"/>
                <w:b/>
                <w:bCs/>
                <w:sz w:val="24"/>
                <w:lang w:val="ka-GE"/>
              </w:rPr>
              <w:t>კაბის დამუშავება</w:t>
            </w:r>
          </w:p>
          <w:p w14:paraId="7FF2CA29" w14:textId="1B1B202A" w:rsidR="00521D8F" w:rsidRDefault="00521D8F">
            <w:pPr>
              <w:spacing w:before="37" w:line="274" w:lineRule="auto"/>
              <w:ind w:left="15" w:right="245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3EBF1CDE" w14:textId="77777777" w:rsidTr="001D770A">
        <w:trPr>
          <w:trHeight w:hRule="exact" w:val="2160"/>
        </w:trPr>
        <w:tc>
          <w:tcPr>
            <w:tcW w:w="41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47C1967" w14:textId="77777777" w:rsidR="00521D8F" w:rsidRDefault="00521D8F">
            <w:pPr>
              <w:spacing w:before="9" w:line="120" w:lineRule="exact"/>
              <w:rPr>
                <w:sz w:val="13"/>
                <w:szCs w:val="13"/>
              </w:rPr>
            </w:pPr>
          </w:p>
          <w:p w14:paraId="17E74CA7" w14:textId="77777777" w:rsidR="00521D8F" w:rsidRDefault="00521D8F">
            <w:pPr>
              <w:spacing w:line="200" w:lineRule="exact"/>
            </w:pPr>
          </w:p>
          <w:p w14:paraId="1F745A0B" w14:textId="77777777" w:rsidR="00521D8F" w:rsidRDefault="00521D8F">
            <w:pPr>
              <w:spacing w:line="200" w:lineRule="exact"/>
            </w:pPr>
          </w:p>
          <w:p w14:paraId="4DAF1463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7FB909C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08E79AED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50AE033D" w14:textId="382F1917" w:rsidR="00521D8F" w:rsidRDefault="001D770A" w:rsidP="001D770A">
            <w:pPr>
              <w:spacing w:before="37" w:line="274" w:lineRule="auto"/>
              <w:ind w:left="15" w:right="3573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13BFC972" w14:textId="77777777" w:rsidTr="001D770A">
        <w:trPr>
          <w:trHeight w:hRule="exact" w:val="1486"/>
        </w:trPr>
        <w:tc>
          <w:tcPr>
            <w:tcW w:w="41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C34518" w14:textId="77777777" w:rsidR="00521D8F" w:rsidRDefault="00521D8F">
            <w:pPr>
              <w:spacing w:before="5" w:line="200" w:lineRule="exact"/>
            </w:pPr>
          </w:p>
          <w:p w14:paraId="123E786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19D89E5" w14:textId="0D735944" w:rsidR="00521D8F" w:rsidRDefault="005021E0" w:rsidP="001D770A">
            <w:pPr>
              <w:spacing w:before="37" w:line="274" w:lineRule="auto"/>
              <w:ind w:right="346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423F0F71" w14:textId="77777777">
        <w:trPr>
          <w:trHeight w:hRule="exact" w:val="380"/>
        </w:trPr>
        <w:tc>
          <w:tcPr>
            <w:tcW w:w="41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9FD72F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20EF0F6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0840487B" w14:textId="77777777" w:rsidR="00521D8F" w:rsidRDefault="00521D8F">
      <w:pPr>
        <w:spacing w:before="8" w:line="100" w:lineRule="exact"/>
        <w:rPr>
          <w:sz w:val="11"/>
          <w:szCs w:val="11"/>
        </w:rPr>
      </w:pPr>
    </w:p>
    <w:p w14:paraId="252955C6" w14:textId="77777777" w:rsidR="00521D8F" w:rsidRDefault="00521D8F">
      <w:pPr>
        <w:spacing w:line="200" w:lineRule="exact"/>
      </w:pPr>
    </w:p>
    <w:p w14:paraId="3DCC6485" w14:textId="77777777" w:rsidR="00521D8F" w:rsidRDefault="005021E0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6539291E" w14:textId="77777777" w:rsidR="00521D8F" w:rsidRDefault="00521D8F">
      <w:pPr>
        <w:spacing w:before="1" w:line="160" w:lineRule="exact"/>
        <w:rPr>
          <w:sz w:val="16"/>
          <w:szCs w:val="16"/>
        </w:rPr>
      </w:pPr>
    </w:p>
    <w:p w14:paraId="5CEB45D4" w14:textId="77777777" w:rsidR="00521D8F" w:rsidRDefault="00521D8F">
      <w:pPr>
        <w:spacing w:line="200" w:lineRule="exact"/>
      </w:pPr>
    </w:p>
    <w:p w14:paraId="08056BCE" w14:textId="7417A153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კაბის კონსტრუქციული ნახაზის აგება</w:t>
      </w:r>
    </w:p>
    <w:p w14:paraId="530577E8" w14:textId="33AD4DFF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 xml:space="preserve">კერვის ფუქნციის გამოყენებით </w:t>
      </w:r>
      <w:r w:rsidR="00083794">
        <w:rPr>
          <w:rFonts w:ascii="Sylfaen" w:hAnsi="Sylfaen"/>
          <w:sz w:val="24"/>
          <w:lang w:val="ka-GE"/>
        </w:rPr>
        <w:t>კაბის</w:t>
      </w:r>
      <w:r>
        <w:rPr>
          <w:rFonts w:ascii="Sylfaen" w:hAnsi="Sylfaen"/>
          <w:sz w:val="24"/>
          <w:lang w:val="ka-GE"/>
        </w:rPr>
        <w:t xml:space="preserve"> დეტალების შეერთება</w:t>
      </w:r>
    </w:p>
    <w:p w14:paraId="13D5D05B" w14:textId="77777777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 xml:space="preserve">სიმულაცია </w:t>
      </w:r>
    </w:p>
    <w:p w14:paraId="0CA6FB11" w14:textId="77777777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ქსოვილის შერჩევა/პრინტირება</w:t>
      </w:r>
    </w:p>
    <w:p w14:paraId="7CFA8401" w14:textId="79273BEA" w:rsidR="004D6ECB" w:rsidRPr="004D6ECB" w:rsidRDefault="004D6ECB" w:rsidP="004D6EC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lastRenderedPageBreak/>
        <w:t>მოდელირება</w:t>
      </w:r>
    </w:p>
    <w:p w14:paraId="5F66849A" w14:textId="7A617654" w:rsidR="00521D8F" w:rsidRDefault="005021E0">
      <w:pPr>
        <w:tabs>
          <w:tab w:val="left" w:pos="10540"/>
        </w:tabs>
        <w:spacing w:before="42" w:line="274" w:lineRule="auto"/>
        <w:ind w:left="190" w:right="71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10"/>
          <w:pgSz w:w="11900" w:h="16840"/>
          <w:pgMar w:top="640" w:right="620" w:bottom="280" w:left="620" w:header="0" w:footer="0" w:gutter="0"/>
          <w:cols w:space="720"/>
        </w:sectPr>
      </w:pPr>
      <w:r>
        <w:rPr>
          <w:rFonts w:ascii="Calibri" w:eastAsia="Calibri" w:hAnsi="Calibri" w:cs="Calibri"/>
          <w:sz w:val="24"/>
          <w:szCs w:val="24"/>
          <w:u w:val="single" w:color="000000"/>
        </w:rPr>
        <w:tab/>
      </w:r>
    </w:p>
    <w:p w14:paraId="7AFA0273" w14:textId="77777777" w:rsidR="00521D8F" w:rsidRDefault="00000000">
      <w:pPr>
        <w:spacing w:before="9" w:line="80" w:lineRule="exact"/>
        <w:rPr>
          <w:sz w:val="8"/>
          <w:szCs w:val="8"/>
        </w:rPr>
      </w:pPr>
      <w:r>
        <w:lastRenderedPageBreak/>
        <w:pict w14:anchorId="3AA2D54A">
          <v:group id="_x0000_s2216" alt="" style="position:absolute;margin-left:0;margin-top:842pt;width:0;height:0;z-index:-1947;mso-position-horizontal-relative:page;mso-position-vertical-relative:page" coordorigin=",16840" coordsize="0,0">
            <v:shape id="_x0000_s221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CCBEC8B">
          <v:group id="_x0000_s2214" alt="" style="position:absolute;margin-left:0;margin-top:842pt;width:0;height:0;z-index:-1948;mso-position-horizontal-relative:page;mso-position-vertical-relative:page" coordorigin=",16840" coordsize="0,0">
            <v:shape id="_x0000_s221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6B9507E">
          <v:group id="_x0000_s2212" alt="" style="position:absolute;margin-left:0;margin-top:842pt;width:0;height:0;z-index:-1949;mso-position-horizontal-relative:page;mso-position-vertical-relative:page" coordorigin=",16840" coordsize="0,0">
            <v:shape id="_x0000_s221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5"/>
        <w:gridCol w:w="6025"/>
      </w:tblGrid>
      <w:tr w:rsidR="00521D8F" w14:paraId="119B912C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643CF54E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8</w:t>
            </w:r>
          </w:p>
        </w:tc>
      </w:tr>
      <w:tr w:rsidR="00521D8F" w14:paraId="5BB356F4" w14:textId="77777777">
        <w:trPr>
          <w:trHeight w:hRule="exact" w:val="715"/>
        </w:trPr>
        <w:tc>
          <w:tcPr>
            <w:tcW w:w="4405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81D04AD" w14:textId="77777777" w:rsidR="00521D8F" w:rsidRDefault="005021E0">
            <w:pPr>
              <w:spacing w:before="36" w:line="274" w:lineRule="auto"/>
              <w:ind w:left="15" w:right="11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6025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C492376" w14:textId="77777777" w:rsidR="00521D8F" w:rsidRDefault="00521D8F">
            <w:pPr>
              <w:spacing w:before="3" w:line="200" w:lineRule="exact"/>
            </w:pPr>
          </w:p>
          <w:p w14:paraId="0CE22BB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39B3A51F" w14:textId="77777777" w:rsidTr="00083794">
        <w:trPr>
          <w:trHeight w:hRule="exact" w:val="822"/>
        </w:trPr>
        <w:tc>
          <w:tcPr>
            <w:tcW w:w="44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A1BC22F" w14:textId="77777777" w:rsidR="00521D8F" w:rsidRDefault="00521D8F">
            <w:pPr>
              <w:spacing w:before="7" w:line="100" w:lineRule="exact"/>
              <w:rPr>
                <w:sz w:val="10"/>
                <w:szCs w:val="10"/>
              </w:rPr>
            </w:pPr>
          </w:p>
          <w:p w14:paraId="30F8138D" w14:textId="77777777" w:rsidR="00521D8F" w:rsidRDefault="00521D8F">
            <w:pPr>
              <w:spacing w:line="200" w:lineRule="exact"/>
            </w:pPr>
          </w:p>
          <w:p w14:paraId="3812E7A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5C07A8B" w14:textId="2943C2FD" w:rsidR="00083794" w:rsidRPr="00E30098" w:rsidRDefault="00E30098" w:rsidP="00083794">
            <w:pPr>
              <w:rPr>
                <w:rFonts w:ascii="Sylfaen" w:hAnsi="Sylfaen"/>
                <w:b/>
                <w:bCs/>
                <w:sz w:val="24"/>
                <w:lang w:val="ka-GE"/>
              </w:rPr>
            </w:pPr>
            <w:r w:rsidRPr="00E30098">
              <w:rPr>
                <w:rFonts w:ascii="Sylfaen" w:hAnsi="Sylfaen"/>
                <w:b/>
                <w:bCs/>
                <w:sz w:val="24"/>
                <w:lang w:val="ka-GE"/>
              </w:rPr>
              <w:t>საბაზისო ნახაზის მიხედვით სხვადსხვა ტიპის სამოსის</w:t>
            </w:r>
            <w:r>
              <w:rPr>
                <w:rFonts w:ascii="Sylfaen" w:hAnsi="Sylfaen"/>
                <w:b/>
                <w:bCs/>
                <w:sz w:val="24"/>
                <w:lang w:val="ka-GE"/>
              </w:rPr>
              <w:t xml:space="preserve"> შექმნა</w:t>
            </w:r>
          </w:p>
          <w:p w14:paraId="161EE13D" w14:textId="162432E0" w:rsidR="00521D8F" w:rsidRDefault="00521D8F">
            <w:pPr>
              <w:spacing w:line="274" w:lineRule="auto"/>
              <w:ind w:left="15" w:right="182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19A51E26" w14:textId="77777777" w:rsidTr="001D770A">
        <w:trPr>
          <w:trHeight w:hRule="exact" w:val="1826"/>
        </w:trPr>
        <w:tc>
          <w:tcPr>
            <w:tcW w:w="44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D26670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11B097CE" w14:textId="77777777" w:rsidR="00521D8F" w:rsidRDefault="00521D8F">
            <w:pPr>
              <w:spacing w:line="200" w:lineRule="exact"/>
            </w:pPr>
          </w:p>
          <w:p w14:paraId="3EBC6765" w14:textId="77777777" w:rsidR="00521D8F" w:rsidRDefault="00521D8F">
            <w:pPr>
              <w:spacing w:line="200" w:lineRule="exact"/>
            </w:pPr>
          </w:p>
          <w:p w14:paraId="5CD751F3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52C8A0B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28B8A236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4B6FC353" w14:textId="4E33BFC4" w:rsidR="00521D8F" w:rsidRDefault="001D770A" w:rsidP="001D770A">
            <w:pPr>
              <w:spacing w:before="37" w:line="274" w:lineRule="auto"/>
              <w:ind w:left="15" w:right="318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734D57E9" w14:textId="77777777" w:rsidTr="001D770A">
        <w:trPr>
          <w:trHeight w:hRule="exact" w:val="1143"/>
        </w:trPr>
        <w:tc>
          <w:tcPr>
            <w:tcW w:w="44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E8246DB" w14:textId="77777777" w:rsidR="00521D8F" w:rsidRDefault="00521D8F">
            <w:pPr>
              <w:spacing w:before="5" w:line="200" w:lineRule="exact"/>
            </w:pPr>
          </w:p>
          <w:p w14:paraId="16E5427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43368EE" w14:textId="3250AD5A" w:rsidR="00521D8F" w:rsidRDefault="005021E0" w:rsidP="001D770A">
            <w:pPr>
              <w:spacing w:before="37" w:line="274" w:lineRule="auto"/>
              <w:ind w:right="3232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55872442" w14:textId="77777777">
        <w:trPr>
          <w:trHeight w:hRule="exact" w:val="380"/>
        </w:trPr>
        <w:tc>
          <w:tcPr>
            <w:tcW w:w="44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93283BF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1F52B34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3C86E4EC" w14:textId="77777777" w:rsidR="00521D8F" w:rsidRDefault="00521D8F">
      <w:pPr>
        <w:spacing w:before="9" w:line="100" w:lineRule="exact"/>
        <w:rPr>
          <w:sz w:val="11"/>
          <w:szCs w:val="11"/>
        </w:rPr>
      </w:pPr>
    </w:p>
    <w:p w14:paraId="1E090F9F" w14:textId="77777777" w:rsidR="00521D8F" w:rsidRDefault="00521D8F">
      <w:pPr>
        <w:spacing w:line="200" w:lineRule="exact"/>
      </w:pPr>
    </w:p>
    <w:p w14:paraId="684A42A6" w14:textId="4BC6F757" w:rsidR="00083794" w:rsidRDefault="005021E0" w:rsidP="00E30098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2B0B966E" w14:textId="77777777" w:rsidR="00E30098" w:rsidRPr="00E30098" w:rsidRDefault="00E30098" w:rsidP="00E30098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</w:p>
    <w:p w14:paraId="71326C6D" w14:textId="77777777" w:rsidR="00083794" w:rsidRPr="00083794" w:rsidRDefault="00083794" w:rsidP="0008379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proofErr w:type="spellStart"/>
      <w:r w:rsidRPr="00083794">
        <w:rPr>
          <w:rFonts w:ascii="Sylfaen" w:hAnsi="Sylfaen" w:cs="Sylfaen"/>
          <w:sz w:val="24"/>
        </w:rPr>
        <w:t>დეტალური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სამოსის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ელემენტების</w:t>
      </w:r>
      <w:proofErr w:type="spellEnd"/>
      <w:r w:rsidRPr="00083794">
        <w:rPr>
          <w:sz w:val="24"/>
        </w:rPr>
        <w:t xml:space="preserve"> (</w:t>
      </w:r>
      <w:proofErr w:type="spellStart"/>
      <w:r w:rsidRPr="00083794">
        <w:rPr>
          <w:rFonts w:ascii="Sylfaen" w:hAnsi="Sylfaen" w:cs="Sylfaen"/>
          <w:sz w:val="24"/>
        </w:rPr>
        <w:t>ჯიბეები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საყელოები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ღილები</w:t>
      </w:r>
      <w:proofErr w:type="spellEnd"/>
      <w:r w:rsidRPr="00083794">
        <w:rPr>
          <w:sz w:val="24"/>
        </w:rPr>
        <w:t xml:space="preserve">) </w:t>
      </w:r>
      <w:proofErr w:type="spellStart"/>
      <w:r w:rsidRPr="00083794">
        <w:rPr>
          <w:rFonts w:ascii="Sylfaen" w:hAnsi="Sylfaen" w:cs="Sylfaen"/>
          <w:sz w:val="24"/>
        </w:rPr>
        <w:t>დამატება</w:t>
      </w:r>
      <w:proofErr w:type="spellEnd"/>
    </w:p>
    <w:p w14:paraId="36768B82" w14:textId="5EB5E2FE" w:rsidR="00083794" w:rsidRPr="000C5051" w:rsidRDefault="00083794" w:rsidP="0008379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 w:rsidRPr="00083794">
        <w:rPr>
          <w:rFonts w:ascii="Sylfaen" w:hAnsi="Sylfaen" w:cs="Sylfaen"/>
          <w:sz w:val="24"/>
          <w:lang w:val="ka-GE"/>
        </w:rPr>
        <w:t>ტექნიკურ ნახაზებში სტანდარტული სიმბოლოების აღნიშვნა</w:t>
      </w:r>
    </w:p>
    <w:p w14:paraId="02D220AA" w14:textId="1AACBCEB" w:rsidR="000C5051" w:rsidRPr="00083794" w:rsidRDefault="000C5051" w:rsidP="0008379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 w:cs="Sylfaen"/>
          <w:sz w:val="24"/>
          <w:lang w:val="ka-GE"/>
        </w:rPr>
        <w:t>თარგის გრადაცია</w:t>
      </w:r>
    </w:p>
    <w:p w14:paraId="34C32C90" w14:textId="77777777" w:rsidR="00083794" w:rsidRPr="004D6ECB" w:rsidRDefault="00083794" w:rsidP="00083794">
      <w:pPr>
        <w:pStyle w:val="ListParagraph"/>
        <w:spacing w:before="100" w:beforeAutospacing="1" w:after="100" w:afterAutospacing="1"/>
        <w:rPr>
          <w:sz w:val="24"/>
        </w:rPr>
      </w:pPr>
    </w:p>
    <w:p w14:paraId="4A2A79E9" w14:textId="77777777" w:rsidR="00521D8F" w:rsidRDefault="00521D8F">
      <w:pPr>
        <w:spacing w:before="4" w:line="140" w:lineRule="exact"/>
        <w:rPr>
          <w:sz w:val="15"/>
          <w:szCs w:val="15"/>
        </w:rPr>
      </w:pPr>
    </w:p>
    <w:p w14:paraId="5A93BEA7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1"/>
        <w:gridCol w:w="5359"/>
      </w:tblGrid>
      <w:tr w:rsidR="00521D8F" w14:paraId="0C4045B1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7105F2CB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9</w:t>
            </w:r>
          </w:p>
        </w:tc>
      </w:tr>
      <w:tr w:rsidR="00521D8F" w14:paraId="6B91506A" w14:textId="77777777">
        <w:trPr>
          <w:trHeight w:hRule="exact" w:val="715"/>
        </w:trPr>
        <w:tc>
          <w:tcPr>
            <w:tcW w:w="5071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8BE592A" w14:textId="77777777" w:rsidR="00521D8F" w:rsidRDefault="005021E0">
            <w:pPr>
              <w:spacing w:before="36" w:line="274" w:lineRule="auto"/>
              <w:ind w:left="15" w:right="77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96F6D22" w14:textId="77777777" w:rsidR="00521D8F" w:rsidRDefault="00521D8F">
            <w:pPr>
              <w:spacing w:before="4" w:line="200" w:lineRule="exact"/>
            </w:pPr>
          </w:p>
          <w:p w14:paraId="22BA992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45B9125D" w14:textId="77777777">
        <w:trPr>
          <w:trHeight w:hRule="exact" w:val="1050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C6F303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2B658159" w14:textId="77777777" w:rsidR="00521D8F" w:rsidRDefault="00521D8F">
            <w:pPr>
              <w:spacing w:line="200" w:lineRule="exact"/>
            </w:pPr>
          </w:p>
          <w:p w14:paraId="7020033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DF75D09" w14:textId="61CD99F8" w:rsidR="00521D8F" w:rsidRPr="00E30098" w:rsidRDefault="00E30098" w:rsidP="00083794">
            <w:pPr>
              <w:rPr>
                <w:rFonts w:ascii="Sylfaen" w:hAnsi="Sylfaen"/>
                <w:b/>
                <w:bCs/>
                <w:sz w:val="24"/>
                <w:lang w:val="ka-GE"/>
              </w:rPr>
            </w:pPr>
            <w:r>
              <w:rPr>
                <w:rFonts w:ascii="Sylfaen" w:hAnsi="Sylfaen"/>
                <w:b/>
                <w:bCs/>
                <w:sz w:val="24"/>
                <w:lang w:val="ka-GE"/>
              </w:rPr>
              <w:t>მამაკაცის სამოსის დამუშავება</w:t>
            </w:r>
          </w:p>
        </w:tc>
      </w:tr>
      <w:tr w:rsidR="00521D8F" w14:paraId="47191DDD" w14:textId="77777777" w:rsidTr="001D770A">
        <w:trPr>
          <w:trHeight w:hRule="exact" w:val="1795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802496F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3AC80463" w14:textId="77777777" w:rsidR="00521D8F" w:rsidRDefault="00521D8F">
            <w:pPr>
              <w:spacing w:line="200" w:lineRule="exact"/>
            </w:pPr>
          </w:p>
          <w:p w14:paraId="265D145F" w14:textId="77777777" w:rsidR="00521D8F" w:rsidRDefault="00521D8F">
            <w:pPr>
              <w:spacing w:line="200" w:lineRule="exact"/>
            </w:pPr>
          </w:p>
          <w:p w14:paraId="5BE3422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9D82DA6" w14:textId="77777777" w:rsidR="001D770A" w:rsidRDefault="001D770A" w:rsidP="001D770A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155BFA0C" w14:textId="77777777" w:rsidR="001D770A" w:rsidRDefault="001D770A" w:rsidP="001D770A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  <w:p w14:paraId="5D5954DA" w14:textId="04944F71" w:rsidR="00521D8F" w:rsidRDefault="001D770A" w:rsidP="001D770A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</w:tbl>
    <w:p w14:paraId="299B8BFE" w14:textId="77777777" w:rsidR="00521D8F" w:rsidRDefault="00521D8F">
      <w:pPr>
        <w:sectPr w:rsidR="00521D8F">
          <w:footerReference w:type="default" r:id="rId11"/>
          <w:pgSz w:w="11900" w:h="16840"/>
          <w:pgMar w:top="1220" w:right="620" w:bottom="280" w:left="620" w:header="0" w:footer="0" w:gutter="0"/>
          <w:cols w:space="720"/>
        </w:sectPr>
      </w:pPr>
    </w:p>
    <w:p w14:paraId="4F56478B" w14:textId="77777777" w:rsidR="00521D8F" w:rsidRDefault="00521D8F">
      <w:pPr>
        <w:spacing w:before="20" w:line="220" w:lineRule="exact"/>
        <w:rPr>
          <w:sz w:val="22"/>
          <w:szCs w:val="22"/>
        </w:rPr>
      </w:pPr>
    </w:p>
    <w:p w14:paraId="3C038925" w14:textId="77777777" w:rsidR="00521D8F" w:rsidRDefault="00000000">
      <w:pPr>
        <w:ind w:left="130" w:right="-56"/>
        <w:rPr>
          <w:rFonts w:ascii="Calibri" w:eastAsia="Calibri" w:hAnsi="Calibri" w:cs="Calibri"/>
          <w:sz w:val="24"/>
          <w:szCs w:val="24"/>
        </w:rPr>
      </w:pPr>
      <w:r>
        <w:pict w14:anchorId="4BB21F39">
          <v:group id="_x0000_s2208" alt="" style="position:absolute;left:0;text-align:left;margin-left:36.4pt;margin-top:36.4pt;width:522.25pt;height:55.1pt;z-index:-1943;mso-position-horizontal-relative:page;mso-position-vertical-relative:page" coordorigin="728,728" coordsize="10445,1102">
            <v:shape id="_x0000_s2209" alt="" style="position:absolute;left:735;top:1442;width:10430;height:0" coordorigin="735,1442" coordsize="10430,0" path="m735,1442r10430,e" filled="f">
              <v:path arrowok="t"/>
            </v:shape>
            <v:shape id="_x0000_s2210" alt="" style="position:absolute;left:5806;top:735;width:0;height:1087" coordorigin="5806,735" coordsize="0,1087" path="m5806,735r,1087e" filled="f">
              <v:path arrowok="t"/>
            </v:shape>
            <v:shape id="_x0000_s2211" alt="" style="position:absolute;left:735;top:1822;width:10430;height:0" coordorigin="735,1822" coordsize="10430,0" path="m735,1822r10430,e" filled="f">
              <v:path arrowok="t"/>
            </v:shape>
            <w10:wrap anchorx="page" anchory="page"/>
          </v:group>
        </w:pict>
      </w:r>
      <w:proofErr w:type="spellStart"/>
      <w:r w:rsidR="005021E0">
        <w:rPr>
          <w:rFonts w:ascii="Calibri" w:eastAsia="Calibri" w:hAnsi="Calibri" w:cs="Calibri"/>
          <w:b/>
          <w:w w:val="110"/>
          <w:sz w:val="24"/>
          <w:szCs w:val="24"/>
        </w:rPr>
        <w:t>შეფასების</w:t>
      </w:r>
      <w:proofErr w:type="spellEnd"/>
      <w:r w:rsidR="005021E0">
        <w:rPr>
          <w:rFonts w:ascii="Calibri" w:eastAsia="Calibri" w:hAnsi="Calibri" w:cs="Calibri"/>
          <w:b/>
          <w:spacing w:val="12"/>
          <w:w w:val="110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b/>
          <w:w w:val="110"/>
          <w:sz w:val="24"/>
          <w:szCs w:val="24"/>
        </w:rPr>
        <w:t>მეთოდები</w:t>
      </w:r>
      <w:proofErr w:type="spellEnd"/>
      <w:r w:rsidR="005021E0">
        <w:rPr>
          <w:rFonts w:ascii="Calibri" w:eastAsia="Calibri" w:hAnsi="Calibri" w:cs="Calibri"/>
          <w:b/>
          <w:w w:val="110"/>
          <w:sz w:val="24"/>
          <w:szCs w:val="24"/>
        </w:rPr>
        <w:t>:</w:t>
      </w:r>
    </w:p>
    <w:p w14:paraId="6EB12EA0" w14:textId="48B8548D" w:rsidR="00521D8F" w:rsidRDefault="005021E0">
      <w:pPr>
        <w:spacing w:before="35" w:line="320" w:lineRule="atLeast"/>
        <w:ind w:right="2681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12"/>
          <w:pgSz w:w="11900" w:h="16840"/>
          <w:pgMar w:top="700" w:right="620" w:bottom="280" w:left="620" w:header="0" w:footer="0" w:gutter="0"/>
          <w:cols w:num="2" w:space="720" w:equalWidth="0">
            <w:col w:w="2855" w:space="2354"/>
            <w:col w:w="5451"/>
          </w:cols>
        </w:sectPr>
      </w:pPr>
      <w:r>
        <w:br w:type="column"/>
      </w:r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პრაქტიკული</w:t>
      </w:r>
      <w:proofErr w:type="spellEnd"/>
      <w:r>
        <w:rPr>
          <w:rFonts w:ascii="Calibri" w:eastAsia="Calibri" w:hAnsi="Calibri" w:cs="Calibri"/>
          <w:spacing w:val="-10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დავალება</w:t>
      </w:r>
      <w:proofErr w:type="spellEnd"/>
    </w:p>
    <w:p w14:paraId="1E569654" w14:textId="77777777" w:rsidR="00521D8F" w:rsidRDefault="00000000">
      <w:pPr>
        <w:spacing w:before="87" w:line="260" w:lineRule="exact"/>
        <w:ind w:left="130"/>
        <w:rPr>
          <w:rFonts w:ascii="Calibri" w:eastAsia="Calibri" w:hAnsi="Calibri" w:cs="Calibri"/>
          <w:sz w:val="24"/>
          <w:szCs w:val="24"/>
        </w:rPr>
      </w:pPr>
      <w:r>
        <w:pict w14:anchorId="1D5D53D5">
          <v:group id="_x0000_s2206" alt="" style="position:absolute;left:0;text-align:left;margin-left:0;margin-top:842pt;width:0;height:0;z-index:-1944;mso-position-horizontal-relative:page;mso-position-vertical-relative:page" coordorigin=",16840" coordsize="0,0">
            <v:shape id="_x0000_s220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F1986D4">
          <v:group id="_x0000_s2204" alt="" style="position:absolute;left:0;text-align:left;margin-left:0;margin-top:842pt;width:0;height:0;z-index:-1945;mso-position-horizontal-relative:page;mso-position-vertical-relative:page" coordorigin=",16840" coordsize="0,0">
            <v:shape id="_x0000_s220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2D57A20">
          <v:group id="_x0000_s2202" alt="" style="position:absolute;left:0;text-align:left;margin-left:0;margin-top:842pt;width:0;height:0;z-index:-1946;mso-position-horizontal-relative:page;mso-position-vertical-relative:page" coordorigin=",16840" coordsize="0,0">
            <v:shape id="_x0000_s220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proofErr w:type="spellStart"/>
      <w:r w:rsidR="005021E0">
        <w:rPr>
          <w:rFonts w:ascii="Calibri" w:eastAsia="Calibri" w:hAnsi="Calibri" w:cs="Calibri"/>
          <w:b/>
          <w:w w:val="113"/>
          <w:position w:val="-1"/>
          <w:sz w:val="24"/>
          <w:szCs w:val="24"/>
        </w:rPr>
        <w:t>სასწავლო</w:t>
      </w:r>
      <w:proofErr w:type="spellEnd"/>
      <w:r w:rsidR="005021E0">
        <w:rPr>
          <w:rFonts w:ascii="Calibri" w:eastAsia="Calibri" w:hAnsi="Calibri" w:cs="Calibri"/>
          <w:b/>
          <w:spacing w:val="11"/>
          <w:w w:val="113"/>
          <w:position w:val="-1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b/>
          <w:w w:val="113"/>
          <w:position w:val="-1"/>
          <w:sz w:val="24"/>
          <w:szCs w:val="24"/>
        </w:rPr>
        <w:t>გარემო</w:t>
      </w:r>
      <w:proofErr w:type="spellEnd"/>
      <w:r w:rsidR="005021E0">
        <w:rPr>
          <w:rFonts w:ascii="Calibri" w:eastAsia="Calibri" w:hAnsi="Calibri" w:cs="Calibri"/>
          <w:b/>
          <w:w w:val="113"/>
          <w:position w:val="-1"/>
          <w:sz w:val="24"/>
          <w:szCs w:val="24"/>
        </w:rPr>
        <w:t xml:space="preserve">:                                           </w:t>
      </w:r>
      <w:r w:rsidR="005021E0">
        <w:rPr>
          <w:rFonts w:ascii="Calibri" w:eastAsia="Calibri" w:hAnsi="Calibri" w:cs="Calibri"/>
          <w:b/>
          <w:spacing w:val="18"/>
          <w:w w:val="113"/>
          <w:position w:val="-1"/>
          <w:sz w:val="24"/>
          <w:szCs w:val="24"/>
        </w:rPr>
        <w:t xml:space="preserve"> </w:t>
      </w:r>
      <w:r w:rsidR="005021E0">
        <w:rPr>
          <w:rFonts w:ascii="Calibri" w:eastAsia="Calibri" w:hAnsi="Calibri" w:cs="Calibri"/>
          <w:w w:val="126"/>
          <w:position w:val="-1"/>
          <w:sz w:val="24"/>
          <w:szCs w:val="24"/>
        </w:rPr>
        <w:t>B</w:t>
      </w:r>
    </w:p>
    <w:p w14:paraId="7AD1E50F" w14:textId="77777777" w:rsidR="00521D8F" w:rsidRDefault="00521D8F">
      <w:pPr>
        <w:spacing w:before="4" w:line="180" w:lineRule="exact"/>
        <w:rPr>
          <w:sz w:val="18"/>
          <w:szCs w:val="18"/>
        </w:rPr>
      </w:pPr>
    </w:p>
    <w:p w14:paraId="614D7AC4" w14:textId="77777777" w:rsidR="00521D8F" w:rsidRDefault="00521D8F">
      <w:pPr>
        <w:spacing w:line="200" w:lineRule="exact"/>
      </w:pPr>
    </w:p>
    <w:p w14:paraId="746B9707" w14:textId="77777777" w:rsidR="00521D8F" w:rsidRDefault="005021E0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5E8DE1F9" w14:textId="77777777" w:rsidR="00521D8F" w:rsidRDefault="00521D8F">
      <w:pPr>
        <w:spacing w:before="1" w:line="160" w:lineRule="exact"/>
        <w:rPr>
          <w:sz w:val="16"/>
          <w:szCs w:val="16"/>
        </w:rPr>
      </w:pPr>
    </w:p>
    <w:p w14:paraId="491959F2" w14:textId="30A28DCF" w:rsidR="000C5051" w:rsidRPr="004D6ECB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მამაკაცის საბაზისო სამოსის მოდელირება</w:t>
      </w:r>
    </w:p>
    <w:p w14:paraId="6C9C7E37" w14:textId="215D326B" w:rsidR="000C5051" w:rsidRPr="000C5051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proofErr w:type="spellStart"/>
      <w:r w:rsidRPr="00083794">
        <w:rPr>
          <w:rFonts w:ascii="Sylfaen" w:hAnsi="Sylfaen" w:cs="Sylfaen"/>
          <w:sz w:val="24"/>
        </w:rPr>
        <w:t>დეტალური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სამოსის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ელემენტების</w:t>
      </w:r>
      <w:proofErr w:type="spellEnd"/>
      <w:r w:rsidRPr="00083794">
        <w:rPr>
          <w:sz w:val="24"/>
        </w:rPr>
        <w:t xml:space="preserve"> (</w:t>
      </w:r>
      <w:proofErr w:type="spellStart"/>
      <w:r w:rsidRPr="00083794">
        <w:rPr>
          <w:rFonts w:ascii="Sylfaen" w:hAnsi="Sylfaen" w:cs="Sylfaen"/>
          <w:sz w:val="24"/>
        </w:rPr>
        <w:t>ჯიბეები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საყელოები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ღილები</w:t>
      </w:r>
      <w:proofErr w:type="spellEnd"/>
      <w:r w:rsidRPr="00083794">
        <w:rPr>
          <w:sz w:val="24"/>
        </w:rPr>
        <w:t xml:space="preserve">) </w:t>
      </w:r>
      <w:proofErr w:type="spellStart"/>
      <w:r w:rsidRPr="00083794">
        <w:rPr>
          <w:rFonts w:ascii="Sylfaen" w:hAnsi="Sylfaen" w:cs="Sylfaen"/>
          <w:sz w:val="24"/>
        </w:rPr>
        <w:t>დამატება</w:t>
      </w:r>
      <w:proofErr w:type="spellEnd"/>
    </w:p>
    <w:p w14:paraId="0F63ED9E" w14:textId="3F9E3799" w:rsidR="000C5051" w:rsidRPr="00083794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 w:cs="Sylfaen"/>
          <w:sz w:val="24"/>
          <w:lang w:val="ka-GE"/>
        </w:rPr>
        <w:t>ქსოვილის შერჩევა/პრინტირება</w:t>
      </w:r>
    </w:p>
    <w:p w14:paraId="68776CC1" w14:textId="2871F567" w:rsidR="000C5051" w:rsidRPr="00083794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 w:cs="Sylfaen"/>
          <w:sz w:val="24"/>
          <w:lang w:val="ka-GE"/>
        </w:rPr>
        <w:t>სიმულაცია</w:t>
      </w:r>
    </w:p>
    <w:p w14:paraId="1567E6F6" w14:textId="75809FB0" w:rsidR="00521D8F" w:rsidRPr="000C5051" w:rsidRDefault="00521D8F" w:rsidP="000C5051">
      <w:pPr>
        <w:spacing w:before="10" w:line="160" w:lineRule="exact"/>
        <w:rPr>
          <w:sz w:val="16"/>
          <w:szCs w:val="16"/>
        </w:rPr>
      </w:pPr>
    </w:p>
    <w:p w14:paraId="4E142FED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1"/>
        <w:gridCol w:w="5359"/>
      </w:tblGrid>
      <w:tr w:rsidR="00521D8F" w14:paraId="70448B89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777F78A7" w14:textId="77777777" w:rsidR="00521D8F" w:rsidRDefault="005021E0">
            <w:pPr>
              <w:spacing w:before="24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10</w:t>
            </w:r>
          </w:p>
        </w:tc>
      </w:tr>
      <w:tr w:rsidR="00521D8F" w14:paraId="5B1F68A6" w14:textId="77777777">
        <w:trPr>
          <w:trHeight w:hRule="exact" w:val="715"/>
        </w:trPr>
        <w:tc>
          <w:tcPr>
            <w:tcW w:w="5071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0AA0421" w14:textId="77777777" w:rsidR="00521D8F" w:rsidRDefault="005021E0">
            <w:pPr>
              <w:spacing w:before="36" w:line="274" w:lineRule="auto"/>
              <w:ind w:left="15" w:right="77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56D151E" w14:textId="77777777" w:rsidR="00521D8F" w:rsidRDefault="00521D8F">
            <w:pPr>
              <w:spacing w:before="4" w:line="200" w:lineRule="exact"/>
            </w:pPr>
          </w:p>
          <w:p w14:paraId="24D0036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03772B75" w14:textId="77777777" w:rsidTr="001D770A">
        <w:trPr>
          <w:trHeight w:hRule="exact" w:val="994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EFE872A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65942E72" w14:textId="77777777" w:rsidR="00521D8F" w:rsidRDefault="00521D8F">
            <w:pPr>
              <w:spacing w:line="200" w:lineRule="exact"/>
            </w:pPr>
          </w:p>
          <w:p w14:paraId="00C6C39A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B1CFA2" w14:textId="1AA36996" w:rsidR="00521D8F" w:rsidRPr="00E30098" w:rsidRDefault="00E30098">
            <w:pPr>
              <w:ind w:left="15"/>
              <w:rPr>
                <w:rFonts w:ascii="Sylfaen" w:eastAsia="Calibri" w:hAnsi="Sylfaen" w:cs="Calibri"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bCs/>
                <w:sz w:val="24"/>
                <w:lang w:val="ka-GE"/>
              </w:rPr>
              <w:t>ბავშვის სამოსის დამუშავება</w:t>
            </w:r>
          </w:p>
        </w:tc>
      </w:tr>
      <w:tr w:rsidR="00521D8F" w14:paraId="0FBBA1E0" w14:textId="77777777">
        <w:trPr>
          <w:trHeight w:hRule="exact" w:val="1385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CAE46D" w14:textId="77777777" w:rsidR="00521D8F" w:rsidRDefault="00521D8F">
            <w:pPr>
              <w:spacing w:before="10" w:line="120" w:lineRule="exact"/>
              <w:rPr>
                <w:sz w:val="13"/>
                <w:szCs w:val="13"/>
              </w:rPr>
            </w:pPr>
          </w:p>
          <w:p w14:paraId="3BA9D090" w14:textId="77777777" w:rsidR="00521D8F" w:rsidRDefault="00521D8F">
            <w:pPr>
              <w:spacing w:line="200" w:lineRule="exact"/>
            </w:pPr>
          </w:p>
          <w:p w14:paraId="7CB2E92B" w14:textId="77777777" w:rsidR="00521D8F" w:rsidRDefault="00521D8F">
            <w:pPr>
              <w:spacing w:line="200" w:lineRule="exact"/>
            </w:pPr>
          </w:p>
          <w:p w14:paraId="76A8140C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916134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4EEDB167" w14:textId="77777777" w:rsidR="00521D8F" w:rsidRDefault="005021E0">
            <w:pPr>
              <w:spacing w:before="42" w:line="274" w:lineRule="auto"/>
              <w:ind w:left="15" w:right="2523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ინსტრუქტაჟი</w:t>
            </w:r>
            <w:proofErr w:type="spell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დემონსტრირება</w:t>
            </w:r>
            <w:proofErr w:type="spellEnd"/>
          </w:p>
        </w:tc>
      </w:tr>
      <w:tr w:rsidR="00521D8F" w14:paraId="0E90EEC7" w14:textId="77777777">
        <w:trPr>
          <w:trHeight w:hRule="exact" w:val="715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3DBF9B" w14:textId="77777777" w:rsidR="00521D8F" w:rsidRDefault="00521D8F">
            <w:pPr>
              <w:spacing w:before="5" w:line="200" w:lineRule="exact"/>
            </w:pPr>
          </w:p>
          <w:p w14:paraId="57EC5DB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1D54A52" w14:textId="77777777" w:rsidR="00521D8F" w:rsidRDefault="005021E0">
            <w:pPr>
              <w:spacing w:before="37" w:line="274" w:lineRule="auto"/>
              <w:ind w:left="15" w:right="256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გამოკითხვა</w:t>
            </w:r>
            <w:proofErr w:type="spellEnd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2D2F91E7" w14:textId="77777777">
        <w:trPr>
          <w:trHeight w:hRule="exact" w:val="380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250A9A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D14ACA2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14FD1699" w14:textId="77777777" w:rsidR="00521D8F" w:rsidRDefault="00521D8F">
      <w:pPr>
        <w:spacing w:before="9" w:line="100" w:lineRule="exact"/>
        <w:rPr>
          <w:sz w:val="11"/>
          <w:szCs w:val="11"/>
        </w:rPr>
      </w:pPr>
    </w:p>
    <w:p w14:paraId="4C58B097" w14:textId="77777777" w:rsidR="00521D8F" w:rsidRDefault="00521D8F">
      <w:pPr>
        <w:spacing w:line="200" w:lineRule="exact"/>
      </w:pPr>
    </w:p>
    <w:p w14:paraId="017B75DD" w14:textId="77777777" w:rsidR="00521D8F" w:rsidRDefault="005021E0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614A5E57" w14:textId="77777777" w:rsidR="00521D8F" w:rsidRDefault="00521D8F">
      <w:pPr>
        <w:spacing w:line="200" w:lineRule="exact"/>
      </w:pPr>
    </w:p>
    <w:p w14:paraId="32F36D3A" w14:textId="115F22D0" w:rsidR="000C5051" w:rsidRPr="004D6ECB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/>
          <w:sz w:val="24"/>
          <w:lang w:val="ka-GE"/>
        </w:rPr>
        <w:t>ბავშვის საბაზისო სამოსის მოდელირება</w:t>
      </w:r>
    </w:p>
    <w:p w14:paraId="3FB228DB" w14:textId="77777777" w:rsidR="000C5051" w:rsidRPr="000C5051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proofErr w:type="spellStart"/>
      <w:r w:rsidRPr="00083794">
        <w:rPr>
          <w:rFonts w:ascii="Sylfaen" w:hAnsi="Sylfaen" w:cs="Sylfaen"/>
          <w:sz w:val="24"/>
        </w:rPr>
        <w:t>დეტალური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სამოსის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ელემენტების</w:t>
      </w:r>
      <w:proofErr w:type="spellEnd"/>
      <w:r w:rsidRPr="00083794">
        <w:rPr>
          <w:sz w:val="24"/>
        </w:rPr>
        <w:t xml:space="preserve"> (</w:t>
      </w:r>
      <w:proofErr w:type="spellStart"/>
      <w:r w:rsidRPr="00083794">
        <w:rPr>
          <w:rFonts w:ascii="Sylfaen" w:hAnsi="Sylfaen" w:cs="Sylfaen"/>
          <w:sz w:val="24"/>
        </w:rPr>
        <w:t>ჯიბეები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საყელოები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ღილები</w:t>
      </w:r>
      <w:proofErr w:type="spellEnd"/>
      <w:r w:rsidRPr="00083794">
        <w:rPr>
          <w:sz w:val="24"/>
        </w:rPr>
        <w:t xml:space="preserve">) </w:t>
      </w:r>
      <w:proofErr w:type="spellStart"/>
      <w:r w:rsidRPr="00083794">
        <w:rPr>
          <w:rFonts w:ascii="Sylfaen" w:hAnsi="Sylfaen" w:cs="Sylfaen"/>
          <w:sz w:val="24"/>
        </w:rPr>
        <w:t>დამატება</w:t>
      </w:r>
      <w:proofErr w:type="spellEnd"/>
    </w:p>
    <w:p w14:paraId="30D62AC8" w14:textId="77777777" w:rsidR="000C5051" w:rsidRPr="00083794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 w:cs="Sylfaen"/>
          <w:sz w:val="24"/>
          <w:lang w:val="ka-GE"/>
        </w:rPr>
        <w:t>ქსოვილის შერჩევა/პრინტირება</w:t>
      </w:r>
    </w:p>
    <w:p w14:paraId="2334109A" w14:textId="77777777" w:rsidR="000C5051" w:rsidRPr="00083794" w:rsidRDefault="000C5051" w:rsidP="000C505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rFonts w:ascii="Sylfaen" w:hAnsi="Sylfaen" w:cs="Sylfaen"/>
          <w:sz w:val="24"/>
          <w:lang w:val="ka-GE"/>
        </w:rPr>
        <w:t>სიმულაცია</w:t>
      </w:r>
    </w:p>
    <w:p w14:paraId="66BFAE51" w14:textId="77777777" w:rsidR="00521D8F" w:rsidRDefault="00521D8F">
      <w:pPr>
        <w:spacing w:before="4" w:line="140" w:lineRule="exact"/>
        <w:rPr>
          <w:sz w:val="15"/>
          <w:szCs w:val="15"/>
        </w:rPr>
      </w:pPr>
    </w:p>
    <w:p w14:paraId="628F46E5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1"/>
        <w:gridCol w:w="5359"/>
      </w:tblGrid>
      <w:tr w:rsidR="00521D8F" w14:paraId="60E9609E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2D9FA77E" w14:textId="77777777" w:rsidR="00521D8F" w:rsidRDefault="005021E0">
            <w:pPr>
              <w:spacing w:before="23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11</w:t>
            </w:r>
          </w:p>
        </w:tc>
      </w:tr>
      <w:tr w:rsidR="00521D8F" w14:paraId="6F09D239" w14:textId="77777777">
        <w:trPr>
          <w:trHeight w:hRule="exact" w:val="715"/>
        </w:trPr>
        <w:tc>
          <w:tcPr>
            <w:tcW w:w="5071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42C710D" w14:textId="77777777" w:rsidR="00521D8F" w:rsidRDefault="005021E0">
            <w:pPr>
              <w:spacing w:before="36" w:line="274" w:lineRule="auto"/>
              <w:ind w:left="15" w:right="77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7F9EFE3" w14:textId="77777777" w:rsidR="00521D8F" w:rsidRDefault="00521D8F">
            <w:pPr>
              <w:spacing w:before="3" w:line="200" w:lineRule="exact"/>
            </w:pPr>
          </w:p>
          <w:p w14:paraId="7A74D48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62A21C08" w14:textId="77777777">
        <w:trPr>
          <w:trHeight w:hRule="exact" w:val="1050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D2C1BA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3E5EE180" w14:textId="77777777" w:rsidR="00521D8F" w:rsidRDefault="00521D8F">
            <w:pPr>
              <w:spacing w:line="200" w:lineRule="exact"/>
            </w:pPr>
          </w:p>
          <w:p w14:paraId="58FDB8AD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232D1A9" w14:textId="77F84DA2" w:rsidR="00521D8F" w:rsidRDefault="00083794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88626F">
              <w:rPr>
                <w:rFonts w:ascii="Sylfaen" w:hAnsi="Sylfaen" w:cs="Sylfaen"/>
                <w:b/>
                <w:bCs/>
                <w:sz w:val="24"/>
              </w:rPr>
              <w:t>სამგანზომილებიანი</w:t>
            </w:r>
            <w:proofErr w:type="spellEnd"/>
            <w:r w:rsidRPr="0088626F">
              <w:rPr>
                <w:b/>
                <w:bCs/>
                <w:sz w:val="24"/>
              </w:rPr>
              <w:t xml:space="preserve"> </w:t>
            </w:r>
            <w:proofErr w:type="spellStart"/>
            <w:r w:rsidRPr="0088626F">
              <w:rPr>
                <w:rFonts w:ascii="Sylfaen" w:hAnsi="Sylfaen" w:cs="Sylfaen"/>
                <w:b/>
                <w:bCs/>
                <w:sz w:val="24"/>
              </w:rPr>
              <w:t>მოდელირება</w:t>
            </w:r>
            <w:proofErr w:type="spellEnd"/>
          </w:p>
        </w:tc>
      </w:tr>
      <w:tr w:rsidR="00521D8F" w14:paraId="267223A4" w14:textId="77777777">
        <w:trPr>
          <w:trHeight w:hRule="exact" w:val="380"/>
        </w:trPr>
        <w:tc>
          <w:tcPr>
            <w:tcW w:w="50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1A3E5E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D75F5D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ლექცია</w:t>
            </w:r>
            <w:proofErr w:type="spellEnd"/>
          </w:p>
        </w:tc>
      </w:tr>
    </w:tbl>
    <w:p w14:paraId="03CE1CEB" w14:textId="77777777" w:rsidR="00521D8F" w:rsidRDefault="00521D8F">
      <w:pPr>
        <w:sectPr w:rsidR="00521D8F">
          <w:type w:val="continuous"/>
          <w:pgSz w:w="11900" w:h="16840"/>
          <w:pgMar w:top="980" w:right="620" w:bottom="280" w:left="620" w:header="720" w:footer="720" w:gutter="0"/>
          <w:cols w:space="720"/>
        </w:sectPr>
      </w:pPr>
    </w:p>
    <w:p w14:paraId="15381F81" w14:textId="77777777" w:rsidR="00521D8F" w:rsidRDefault="00521D8F">
      <w:pPr>
        <w:spacing w:line="200" w:lineRule="exact"/>
      </w:pPr>
    </w:p>
    <w:p w14:paraId="251D5592" w14:textId="77777777" w:rsidR="00521D8F" w:rsidRDefault="00521D8F">
      <w:pPr>
        <w:spacing w:line="200" w:lineRule="exact"/>
      </w:pPr>
    </w:p>
    <w:p w14:paraId="7168789F" w14:textId="77777777" w:rsidR="00521D8F" w:rsidRDefault="00521D8F">
      <w:pPr>
        <w:spacing w:line="200" w:lineRule="exact"/>
      </w:pPr>
    </w:p>
    <w:p w14:paraId="4FE86542" w14:textId="77777777" w:rsidR="00521D8F" w:rsidRDefault="00521D8F">
      <w:pPr>
        <w:spacing w:line="200" w:lineRule="exact"/>
      </w:pPr>
    </w:p>
    <w:p w14:paraId="21817004" w14:textId="77777777" w:rsidR="00521D8F" w:rsidRDefault="00521D8F">
      <w:pPr>
        <w:spacing w:line="200" w:lineRule="exact"/>
      </w:pPr>
    </w:p>
    <w:p w14:paraId="7DB31786" w14:textId="77777777" w:rsidR="00521D8F" w:rsidRDefault="00521D8F">
      <w:pPr>
        <w:spacing w:before="9" w:line="280" w:lineRule="exact"/>
        <w:rPr>
          <w:sz w:val="28"/>
          <w:szCs w:val="28"/>
        </w:rPr>
      </w:pPr>
    </w:p>
    <w:p w14:paraId="5A9A7A39" w14:textId="77777777" w:rsidR="00521D8F" w:rsidRDefault="005021E0">
      <w:pPr>
        <w:ind w:left="130" w:right="-56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10"/>
          <w:sz w:val="24"/>
          <w:szCs w:val="24"/>
        </w:rPr>
        <w:t>შეფასების</w:t>
      </w:r>
      <w:proofErr w:type="spellEnd"/>
      <w:r>
        <w:rPr>
          <w:rFonts w:ascii="Calibri" w:eastAsia="Calibri" w:hAnsi="Calibri" w:cs="Calibri"/>
          <w:b/>
          <w:spacing w:val="12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10"/>
          <w:sz w:val="24"/>
          <w:szCs w:val="24"/>
        </w:rPr>
        <w:t>მეთოდები</w:t>
      </w:r>
      <w:proofErr w:type="spellEnd"/>
      <w:r>
        <w:rPr>
          <w:rFonts w:ascii="Calibri" w:eastAsia="Calibri" w:hAnsi="Calibri" w:cs="Calibri"/>
          <w:b/>
          <w:w w:val="110"/>
          <w:sz w:val="24"/>
          <w:szCs w:val="24"/>
        </w:rPr>
        <w:t>:</w:t>
      </w:r>
    </w:p>
    <w:p w14:paraId="734FB100" w14:textId="14AB2BD2" w:rsidR="00521D8F" w:rsidRDefault="005021E0">
      <w:pPr>
        <w:spacing w:before="72" w:line="274" w:lineRule="auto"/>
        <w:ind w:right="2638"/>
        <w:rPr>
          <w:rFonts w:ascii="Calibri" w:eastAsia="Calibri" w:hAnsi="Calibri" w:cs="Calibri"/>
          <w:sz w:val="24"/>
          <w:szCs w:val="24"/>
        </w:rPr>
      </w:pPr>
      <w:r>
        <w:br w:type="column"/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პრაქტიკული</w:t>
      </w:r>
      <w:proofErr w:type="spellEnd"/>
      <w:r>
        <w:rPr>
          <w:rFonts w:ascii="Calibri" w:eastAsia="Calibri" w:hAnsi="Calibri" w:cs="Calibri"/>
          <w:spacing w:val="33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სავარჯიშო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ინსტრუქტაჟი</w:t>
      </w:r>
      <w:proofErr w:type="spellEnd"/>
      <w:r>
        <w:rPr>
          <w:rFonts w:ascii="Calibri" w:eastAsia="Calibri" w:hAnsi="Calibri" w:cs="Calibri"/>
          <w:w w:val="102"/>
          <w:sz w:val="24"/>
          <w:szCs w:val="24"/>
        </w:rPr>
        <w:t xml:space="preserve"> </w:t>
      </w:r>
    </w:p>
    <w:p w14:paraId="5346341A" w14:textId="5D01446F" w:rsidR="00521D8F" w:rsidRDefault="00000000">
      <w:pPr>
        <w:spacing w:before="8" w:line="320" w:lineRule="atLeast"/>
        <w:ind w:right="2681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13"/>
          <w:pgSz w:w="11900" w:h="16840"/>
          <w:pgMar w:top="700" w:right="620" w:bottom="280" w:left="620" w:header="0" w:footer="0" w:gutter="0"/>
          <w:cols w:num="2" w:space="720" w:equalWidth="0">
            <w:col w:w="2855" w:space="2354"/>
            <w:col w:w="5451"/>
          </w:cols>
        </w:sectPr>
      </w:pPr>
      <w:r>
        <w:pict w14:anchorId="2036A19F">
          <v:group id="_x0000_s2197" alt="" style="position:absolute;margin-left:36.4pt;margin-top:36.4pt;width:522.25pt;height:107.6pt;z-index:-1939;mso-position-horizontal-relative:page;mso-position-vertical-relative:page" coordorigin="728,728" coordsize="10445,2152">
            <v:shape id="_x0000_s2198" alt="" style="position:absolute;left:735;top:1777;width:10430;height:0" coordorigin="735,1777" coordsize="10430,0" path="m735,1777r10430,e" filled="f">
              <v:path arrowok="t"/>
            </v:shape>
            <v:shape id="_x0000_s2199" alt="" style="position:absolute;left:735;top:2492;width:10430;height:0" coordorigin="735,2492" coordsize="10430,0" path="m735,2492r10430,e" filled="f">
              <v:path arrowok="t"/>
            </v:shape>
            <v:shape id="_x0000_s2200" alt="" style="position:absolute;left:5806;top:735;width:0;height:2137" coordorigin="5806,735" coordsize="0,2137" path="m5806,735r,2137e" filled="f">
              <v:path arrowok="t"/>
            </v:shape>
            <v:shape id="_x0000_s2201" alt="" style="position:absolute;left:735;top:2872;width:10430;height:0" coordorigin="735,2872" coordsize="10430,0" path="m735,2872r10430,e" filled="f">
              <v:path arrowok="t"/>
            </v:shape>
            <w10:wrap anchorx="page" anchory="page"/>
          </v:group>
        </w:pict>
      </w:r>
      <w:proofErr w:type="spellStart"/>
      <w:r w:rsidR="005021E0">
        <w:rPr>
          <w:rFonts w:ascii="Calibri" w:eastAsia="Calibri" w:hAnsi="Calibri" w:cs="Calibri"/>
          <w:w w:val="108"/>
          <w:sz w:val="24"/>
          <w:szCs w:val="24"/>
        </w:rPr>
        <w:t>პრაქტიკული</w:t>
      </w:r>
      <w:proofErr w:type="spellEnd"/>
      <w:r w:rsidR="005021E0">
        <w:rPr>
          <w:rFonts w:ascii="Calibri" w:eastAsia="Calibri" w:hAnsi="Calibri" w:cs="Calibri"/>
          <w:spacing w:val="-10"/>
          <w:w w:val="108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8"/>
          <w:sz w:val="24"/>
          <w:szCs w:val="24"/>
        </w:rPr>
        <w:t>დავალება</w:t>
      </w:r>
      <w:proofErr w:type="spellEnd"/>
    </w:p>
    <w:p w14:paraId="4749A0E3" w14:textId="77777777" w:rsidR="00521D8F" w:rsidRDefault="00000000">
      <w:pPr>
        <w:spacing w:before="87" w:line="260" w:lineRule="exact"/>
        <w:ind w:left="130"/>
        <w:rPr>
          <w:rFonts w:ascii="Calibri" w:eastAsia="Calibri" w:hAnsi="Calibri" w:cs="Calibri"/>
          <w:sz w:val="24"/>
          <w:szCs w:val="24"/>
        </w:rPr>
      </w:pPr>
      <w:r>
        <w:pict w14:anchorId="5C1CA960">
          <v:group id="_x0000_s2195" alt="" style="position:absolute;left:0;text-align:left;margin-left:0;margin-top:842pt;width:0;height:0;z-index:-1934;mso-position-horizontal-relative:page;mso-position-vertical-relative:page" coordorigin=",16840" coordsize="0,0">
            <v:shape id="_x0000_s2196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F745660">
          <v:group id="_x0000_s2193" alt="" style="position:absolute;left:0;text-align:left;margin-left:0;margin-top:842pt;width:0;height:0;z-index:-1935;mso-position-horizontal-relative:page;mso-position-vertical-relative:page" coordorigin=",16840" coordsize="0,0">
            <v:shape id="_x0000_s2194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4062D3B">
          <v:group id="_x0000_s2191" alt="" style="position:absolute;left:0;text-align:left;margin-left:0;margin-top:842pt;width:0;height:0;z-index:-1936;mso-position-horizontal-relative:page;mso-position-vertical-relative:page" coordorigin=",16840" coordsize="0,0">
            <v:shape id="_x0000_s2192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BEB4671">
          <v:group id="_x0000_s2189" alt="" style="position:absolute;left:0;text-align:left;margin-left:0;margin-top:842pt;width:0;height:0;z-index:-1937;mso-position-horizontal-relative:page;mso-position-vertical-relative:page" coordorigin=",16840" coordsize="0,0">
            <v:shape id="_x0000_s2190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78E68FF">
          <v:group id="_x0000_s2187" alt="" style="position:absolute;left:0;text-align:left;margin-left:0;margin-top:842pt;width:0;height:0;z-index:-1940;mso-position-horizontal-relative:page;mso-position-vertical-relative:page" coordorigin=",16840" coordsize="0,0">
            <v:shape id="_x0000_s2188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3A086B7">
          <v:group id="_x0000_s2185" alt="" style="position:absolute;left:0;text-align:left;margin-left:0;margin-top:842pt;width:0;height:0;z-index:-1941;mso-position-horizontal-relative:page;mso-position-vertical-relative:page" coordorigin=",16840" coordsize="0,0">
            <v:shape id="_x0000_s2186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B334E2A">
          <v:group id="_x0000_s2183" alt="" style="position:absolute;left:0;text-align:left;margin-left:0;margin-top:842pt;width:0;height:0;z-index:-1942;mso-position-horizontal-relative:page;mso-position-vertical-relative:page" coordorigin=",16840" coordsize="0,0">
            <v:shape id="_x0000_s2184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proofErr w:type="spellStart"/>
      <w:r w:rsidR="005021E0">
        <w:rPr>
          <w:rFonts w:ascii="Calibri" w:eastAsia="Calibri" w:hAnsi="Calibri" w:cs="Calibri"/>
          <w:b/>
          <w:w w:val="113"/>
          <w:position w:val="-1"/>
          <w:sz w:val="24"/>
          <w:szCs w:val="24"/>
        </w:rPr>
        <w:t>სასწავლო</w:t>
      </w:r>
      <w:proofErr w:type="spellEnd"/>
      <w:r w:rsidR="005021E0">
        <w:rPr>
          <w:rFonts w:ascii="Calibri" w:eastAsia="Calibri" w:hAnsi="Calibri" w:cs="Calibri"/>
          <w:b/>
          <w:spacing w:val="11"/>
          <w:w w:val="113"/>
          <w:position w:val="-1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b/>
          <w:w w:val="113"/>
          <w:position w:val="-1"/>
          <w:sz w:val="24"/>
          <w:szCs w:val="24"/>
        </w:rPr>
        <w:t>გარემო</w:t>
      </w:r>
      <w:proofErr w:type="spellEnd"/>
      <w:r w:rsidR="005021E0">
        <w:rPr>
          <w:rFonts w:ascii="Calibri" w:eastAsia="Calibri" w:hAnsi="Calibri" w:cs="Calibri"/>
          <w:b/>
          <w:w w:val="113"/>
          <w:position w:val="-1"/>
          <w:sz w:val="24"/>
          <w:szCs w:val="24"/>
        </w:rPr>
        <w:t xml:space="preserve">:                                           </w:t>
      </w:r>
      <w:r w:rsidR="005021E0">
        <w:rPr>
          <w:rFonts w:ascii="Calibri" w:eastAsia="Calibri" w:hAnsi="Calibri" w:cs="Calibri"/>
          <w:b/>
          <w:spacing w:val="18"/>
          <w:w w:val="113"/>
          <w:position w:val="-1"/>
          <w:sz w:val="24"/>
          <w:szCs w:val="24"/>
        </w:rPr>
        <w:t xml:space="preserve"> </w:t>
      </w:r>
      <w:r w:rsidR="005021E0">
        <w:rPr>
          <w:rFonts w:ascii="Calibri" w:eastAsia="Calibri" w:hAnsi="Calibri" w:cs="Calibri"/>
          <w:w w:val="126"/>
          <w:position w:val="-1"/>
          <w:sz w:val="24"/>
          <w:szCs w:val="24"/>
        </w:rPr>
        <w:t>B</w:t>
      </w:r>
    </w:p>
    <w:p w14:paraId="6EADFD54" w14:textId="77777777" w:rsidR="00521D8F" w:rsidRDefault="00521D8F">
      <w:pPr>
        <w:spacing w:before="4" w:line="180" w:lineRule="exact"/>
        <w:rPr>
          <w:sz w:val="18"/>
          <w:szCs w:val="18"/>
        </w:rPr>
      </w:pPr>
    </w:p>
    <w:p w14:paraId="23DC69B1" w14:textId="77777777" w:rsidR="00521D8F" w:rsidRDefault="00521D8F">
      <w:pPr>
        <w:spacing w:line="200" w:lineRule="exact"/>
      </w:pPr>
    </w:p>
    <w:p w14:paraId="568DC878" w14:textId="3FAAD03C" w:rsidR="00521D8F" w:rsidRPr="00083794" w:rsidRDefault="005021E0" w:rsidP="00083794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0E37CCEC" w14:textId="77777777" w:rsidR="00083794" w:rsidRPr="00083794" w:rsidRDefault="00083794" w:rsidP="00083794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sz w:val="24"/>
          <w:lang w:val="ka-GE"/>
        </w:rPr>
      </w:pPr>
      <w:r w:rsidRPr="00083794">
        <w:rPr>
          <w:sz w:val="24"/>
        </w:rPr>
        <w:t xml:space="preserve">2D </w:t>
      </w:r>
      <w:r w:rsidRPr="00083794">
        <w:rPr>
          <w:rFonts w:ascii="Sylfaen" w:hAnsi="Sylfaen" w:cs="Sylfaen"/>
          <w:sz w:val="24"/>
          <w:lang w:val="ka-GE"/>
        </w:rPr>
        <w:t>თარგების</w:t>
      </w:r>
      <w:r w:rsidRPr="00083794">
        <w:rPr>
          <w:sz w:val="24"/>
        </w:rPr>
        <w:t xml:space="preserve"> 3D </w:t>
      </w:r>
      <w:proofErr w:type="spellStart"/>
      <w:r w:rsidRPr="00083794">
        <w:rPr>
          <w:rFonts w:ascii="Sylfaen" w:hAnsi="Sylfaen" w:cs="Sylfaen"/>
          <w:sz w:val="24"/>
        </w:rPr>
        <w:t>სივრცეში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გადატანას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და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ვირტუალურ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მანეკენზე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მორგება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0DBD2B0A" w14:textId="20C265B0" w:rsidR="00083794" w:rsidRPr="00083794" w:rsidRDefault="00083794" w:rsidP="00083794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083794">
        <w:rPr>
          <w:rFonts w:ascii="Sylfaen" w:hAnsi="Sylfaen" w:cs="Sylfaen"/>
          <w:sz w:val="24"/>
        </w:rPr>
        <w:t>სწორად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განთავსება</w:t>
      </w:r>
      <w:proofErr w:type="spellEnd"/>
      <w:r w:rsidRPr="00083794">
        <w:rPr>
          <w:sz w:val="24"/>
        </w:rPr>
        <w:t xml:space="preserve"> </w:t>
      </w:r>
      <w:r w:rsidRPr="00083794">
        <w:rPr>
          <w:rFonts w:ascii="Sylfaen" w:hAnsi="Sylfaen"/>
          <w:sz w:val="24"/>
          <w:lang w:val="ka-GE"/>
        </w:rPr>
        <w:t xml:space="preserve">დეტალების </w:t>
      </w:r>
      <w:r w:rsidRPr="00083794">
        <w:rPr>
          <w:sz w:val="24"/>
        </w:rPr>
        <w:t>(</w:t>
      </w:r>
      <w:proofErr w:type="spellStart"/>
      <w:r w:rsidRPr="00083794">
        <w:rPr>
          <w:rFonts w:ascii="Sylfaen" w:hAnsi="Sylfaen" w:cs="Sylfaen"/>
          <w:sz w:val="24"/>
        </w:rPr>
        <w:t>ნაკერები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ღილები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ელვა</w:t>
      </w:r>
      <w:proofErr w:type="spellEnd"/>
      <w:r w:rsidRPr="00083794">
        <w:rPr>
          <w:sz w:val="24"/>
        </w:rPr>
        <w:t xml:space="preserve"> </w:t>
      </w:r>
      <w:proofErr w:type="spellStart"/>
      <w:proofErr w:type="gramStart"/>
      <w:r w:rsidRPr="00083794">
        <w:rPr>
          <w:rFonts w:ascii="Sylfaen" w:hAnsi="Sylfaen" w:cs="Sylfaen"/>
          <w:sz w:val="24"/>
        </w:rPr>
        <w:t>შესაკრავები</w:t>
      </w:r>
      <w:proofErr w:type="spellEnd"/>
      <w:r w:rsidRPr="00083794">
        <w:rPr>
          <w:sz w:val="24"/>
        </w:rPr>
        <w:t>)  3</w:t>
      </w:r>
      <w:proofErr w:type="gramEnd"/>
      <w:r w:rsidRPr="00083794">
        <w:rPr>
          <w:sz w:val="24"/>
        </w:rPr>
        <w:t xml:space="preserve">D </w:t>
      </w:r>
      <w:proofErr w:type="spellStart"/>
      <w:r w:rsidRPr="00083794">
        <w:rPr>
          <w:rFonts w:ascii="Sylfaen" w:hAnsi="Sylfaen" w:cs="Sylfaen"/>
          <w:sz w:val="24"/>
        </w:rPr>
        <w:t>მოდელზე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2D28E60A" w14:textId="77777777" w:rsidR="00083794" w:rsidRPr="00083794" w:rsidRDefault="00083794" w:rsidP="00083794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083794">
        <w:rPr>
          <w:rFonts w:ascii="Sylfaen" w:hAnsi="Sylfaen" w:cs="Sylfaen"/>
          <w:sz w:val="24"/>
        </w:rPr>
        <w:t>სხვადასხვა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სირთულის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ტანსაცმლის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ელემენტების</w:t>
      </w:r>
      <w:proofErr w:type="spellEnd"/>
      <w:r w:rsidRPr="00083794">
        <w:rPr>
          <w:sz w:val="24"/>
        </w:rPr>
        <w:t xml:space="preserve"> (</w:t>
      </w:r>
      <w:proofErr w:type="spellStart"/>
      <w:r w:rsidRPr="00083794">
        <w:rPr>
          <w:rFonts w:ascii="Sylfaen" w:hAnsi="Sylfaen" w:cs="Sylfaen"/>
          <w:sz w:val="24"/>
        </w:rPr>
        <w:t>პერანგი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შარვალი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ქურთუკი</w:t>
      </w:r>
      <w:proofErr w:type="spellEnd"/>
      <w:r w:rsidRPr="00083794">
        <w:rPr>
          <w:sz w:val="24"/>
        </w:rPr>
        <w:t xml:space="preserve">, </w:t>
      </w:r>
      <w:proofErr w:type="spellStart"/>
      <w:r w:rsidRPr="00083794">
        <w:rPr>
          <w:rFonts w:ascii="Sylfaen" w:hAnsi="Sylfaen" w:cs="Sylfaen"/>
          <w:sz w:val="24"/>
        </w:rPr>
        <w:t>კაბა</w:t>
      </w:r>
      <w:proofErr w:type="spellEnd"/>
      <w:r w:rsidRPr="00083794">
        <w:rPr>
          <w:sz w:val="24"/>
        </w:rPr>
        <w:t xml:space="preserve">) </w:t>
      </w:r>
      <w:proofErr w:type="spellStart"/>
      <w:r w:rsidRPr="00083794">
        <w:rPr>
          <w:rFonts w:ascii="Sylfaen" w:hAnsi="Sylfaen" w:cs="Sylfaen"/>
          <w:sz w:val="24"/>
        </w:rPr>
        <w:t>მოდელირება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06D21B82" w14:textId="77777777" w:rsidR="00521D8F" w:rsidRDefault="00521D8F">
      <w:pPr>
        <w:spacing w:before="10" w:line="160" w:lineRule="exact"/>
        <w:rPr>
          <w:sz w:val="16"/>
          <w:szCs w:val="16"/>
        </w:rPr>
      </w:pPr>
    </w:p>
    <w:p w14:paraId="457603B2" w14:textId="77777777" w:rsidR="00521D8F" w:rsidRDefault="00521D8F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39"/>
        <w:gridCol w:w="4091"/>
      </w:tblGrid>
      <w:tr w:rsidR="00521D8F" w14:paraId="3F13BA75" w14:textId="77777777">
        <w:trPr>
          <w:trHeight w:hRule="exact" w:val="392"/>
        </w:trPr>
        <w:tc>
          <w:tcPr>
            <w:tcW w:w="1043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5B78A9B7" w14:textId="77777777" w:rsidR="00521D8F" w:rsidRDefault="005021E0">
            <w:pPr>
              <w:spacing w:before="23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-6"/>
                <w:w w:val="111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კვირა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  <w:r>
              <w:rPr>
                <w:rFonts w:ascii="Calibri" w:eastAsia="Calibri" w:hAnsi="Calibri" w:cs="Calibri"/>
                <w:spacing w:val="33"/>
                <w:w w:val="111"/>
                <w:sz w:val="27"/>
                <w:szCs w:val="27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7"/>
                <w:szCs w:val="27"/>
              </w:rPr>
              <w:t>12</w:t>
            </w:r>
          </w:p>
        </w:tc>
      </w:tr>
      <w:tr w:rsidR="00521D8F" w14:paraId="1634ED3D" w14:textId="77777777">
        <w:trPr>
          <w:trHeight w:hRule="exact" w:val="380"/>
        </w:trPr>
        <w:tc>
          <w:tcPr>
            <w:tcW w:w="6339" w:type="dxa"/>
            <w:tcBorders>
              <w:top w:val="single" w:sz="7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4E056" w14:textId="77777777" w:rsidR="00521D8F" w:rsidRDefault="005021E0">
            <w:pPr>
              <w:spacing w:before="36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კვირეული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4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საათობრივი</w:t>
            </w:r>
            <w:proofErr w:type="spellEnd"/>
            <w:r>
              <w:rPr>
                <w:rFonts w:ascii="Calibri" w:eastAsia="Calibri" w:hAnsi="Calibri" w:cs="Calibri"/>
                <w:b/>
                <w:spacing w:val="2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დატვირთვა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409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17F282B" w14:textId="77777777" w:rsidR="00521D8F" w:rsidRDefault="005021E0">
            <w:pPr>
              <w:spacing w:before="36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</w:t>
            </w:r>
          </w:p>
        </w:tc>
      </w:tr>
      <w:tr w:rsidR="00521D8F" w14:paraId="4B3752A8" w14:textId="77777777" w:rsidTr="000C42C6">
        <w:trPr>
          <w:trHeight w:hRule="exact" w:val="788"/>
        </w:trPr>
        <w:tc>
          <w:tcPr>
            <w:tcW w:w="63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7DFB0E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სწავლის</w:t>
            </w:r>
            <w:proofErr w:type="spellEnd"/>
            <w:r>
              <w:rPr>
                <w:rFonts w:ascii="Calibri" w:eastAsia="Calibri" w:hAnsi="Calibri" w:cs="Calibri"/>
                <w:b/>
                <w:spacing w:val="13"/>
                <w:w w:val="1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შედეგები</w:t>
            </w:r>
            <w:proofErr w:type="spellEnd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:</w:t>
            </w:r>
          </w:p>
        </w:tc>
        <w:tc>
          <w:tcPr>
            <w:tcW w:w="4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0EB03A7" w14:textId="77777777" w:rsidR="00083794" w:rsidRPr="007A74B4" w:rsidRDefault="00083794" w:rsidP="00083794">
            <w:pPr>
              <w:spacing w:before="100" w:beforeAutospacing="1" w:after="100" w:afterAutospacing="1"/>
              <w:rPr>
                <w:sz w:val="24"/>
              </w:rPr>
            </w:pPr>
            <w:proofErr w:type="spellStart"/>
            <w:r w:rsidRPr="007A74B4">
              <w:rPr>
                <w:rFonts w:ascii="Sylfaen" w:hAnsi="Sylfaen" w:cs="Sylfaen"/>
                <w:b/>
                <w:bCs/>
                <w:sz w:val="24"/>
              </w:rPr>
              <w:t>რენდერინგი</w:t>
            </w:r>
            <w:proofErr w:type="spellEnd"/>
            <w:r w:rsidRPr="007A74B4">
              <w:rPr>
                <w:b/>
                <w:bCs/>
                <w:sz w:val="24"/>
              </w:rPr>
              <w:t xml:space="preserve"> </w:t>
            </w:r>
            <w:proofErr w:type="spellStart"/>
            <w:r w:rsidRPr="007A74B4">
              <w:rPr>
                <w:rFonts w:ascii="Sylfaen" w:hAnsi="Sylfaen" w:cs="Sylfaen"/>
                <w:b/>
                <w:bCs/>
                <w:sz w:val="24"/>
              </w:rPr>
              <w:t>და</w:t>
            </w:r>
            <w:proofErr w:type="spellEnd"/>
            <w:r w:rsidRPr="007A74B4">
              <w:rPr>
                <w:b/>
                <w:bCs/>
                <w:sz w:val="24"/>
              </w:rPr>
              <w:t xml:space="preserve"> </w:t>
            </w:r>
            <w:proofErr w:type="spellStart"/>
            <w:r w:rsidRPr="007A74B4">
              <w:rPr>
                <w:rFonts w:ascii="Sylfaen" w:hAnsi="Sylfaen" w:cs="Sylfaen"/>
                <w:b/>
                <w:bCs/>
                <w:sz w:val="24"/>
              </w:rPr>
              <w:t>პრეზენტაციის</w:t>
            </w:r>
            <w:proofErr w:type="spellEnd"/>
            <w:r w:rsidRPr="007A74B4">
              <w:rPr>
                <w:b/>
                <w:bCs/>
                <w:sz w:val="24"/>
              </w:rPr>
              <w:t xml:space="preserve"> </w:t>
            </w:r>
            <w:proofErr w:type="spellStart"/>
            <w:r w:rsidRPr="007A74B4">
              <w:rPr>
                <w:rFonts w:ascii="Sylfaen" w:hAnsi="Sylfaen" w:cs="Sylfaen"/>
                <w:b/>
                <w:bCs/>
                <w:sz w:val="24"/>
              </w:rPr>
              <w:t>მომზადება</w:t>
            </w:r>
            <w:proofErr w:type="spellEnd"/>
          </w:p>
          <w:p w14:paraId="0714FCEA" w14:textId="63FF36ED" w:rsidR="00521D8F" w:rsidRDefault="00521D8F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21D8F" w14:paraId="32198239" w14:textId="77777777" w:rsidTr="00DE653D">
        <w:trPr>
          <w:trHeight w:hRule="exact" w:val="2111"/>
        </w:trPr>
        <w:tc>
          <w:tcPr>
            <w:tcW w:w="63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46AD2F8" w14:textId="77777777" w:rsidR="00521D8F" w:rsidRDefault="00521D8F">
            <w:pPr>
              <w:spacing w:before="9" w:line="120" w:lineRule="exact"/>
              <w:rPr>
                <w:sz w:val="13"/>
                <w:szCs w:val="13"/>
              </w:rPr>
            </w:pPr>
          </w:p>
          <w:p w14:paraId="312C4910" w14:textId="77777777" w:rsidR="00521D8F" w:rsidRDefault="00521D8F">
            <w:pPr>
              <w:spacing w:line="200" w:lineRule="exact"/>
            </w:pPr>
          </w:p>
          <w:p w14:paraId="0AFBC3E8" w14:textId="77777777" w:rsidR="00521D8F" w:rsidRDefault="00521D8F">
            <w:pPr>
              <w:spacing w:line="200" w:lineRule="exact"/>
            </w:pPr>
          </w:p>
          <w:p w14:paraId="77974DA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b/>
                <w:spacing w:val="36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4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38EEF2" w14:textId="77777777" w:rsidR="00DE653D" w:rsidRDefault="00DE653D" w:rsidP="00DE653D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8"/>
                <w:sz w:val="24"/>
                <w:szCs w:val="24"/>
              </w:rPr>
              <w:t>ლექცია</w:t>
            </w:r>
            <w:proofErr w:type="spellEnd"/>
          </w:p>
          <w:p w14:paraId="683362E6" w14:textId="1854A22B" w:rsidR="00DE653D" w:rsidRDefault="00DE653D" w:rsidP="00DE653D">
            <w:pPr>
              <w:spacing w:before="42" w:line="274" w:lineRule="auto"/>
              <w:ind w:left="15" w:right="2166"/>
              <w:rPr>
                <w:rFonts w:ascii="Calibri" w:eastAsia="Calibri" w:hAnsi="Calibri" w:cs="Calibri"/>
                <w:w w:val="105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33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სავარჯიშო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დემონსტრირე</w:t>
            </w:r>
            <w:proofErr w:type="spellEnd"/>
            <w:r>
              <w:rPr>
                <w:rFonts w:ascii="Sylfaen" w:eastAsia="Calibri" w:hAnsi="Sylfaen" w:cs="Sylfaen"/>
                <w:w w:val="105"/>
                <w:sz w:val="24"/>
                <w:szCs w:val="24"/>
                <w:lang w:val="ka-GE"/>
              </w:rPr>
              <w:t>ბ</w:t>
            </w:r>
            <w:r>
              <w:rPr>
                <w:rFonts w:ascii="Sylfaen" w:eastAsia="Calibri" w:hAnsi="Sylfaen" w:cs="Sylfaen"/>
                <w:w w:val="105"/>
                <w:sz w:val="24"/>
                <w:szCs w:val="24"/>
              </w:rPr>
              <w:t>ა</w:t>
            </w:r>
          </w:p>
          <w:p w14:paraId="076468EA" w14:textId="1665F91C" w:rsidR="00521D8F" w:rsidRDefault="00DE653D" w:rsidP="00DE653D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Sylfaen" w:eastAsia="Calibri" w:hAnsi="Sylfaen" w:cs="Sylfaen"/>
                <w:w w:val="102"/>
                <w:sz w:val="24"/>
                <w:szCs w:val="24"/>
              </w:rPr>
              <w:t>ინსტრუქტაჟი</w:t>
            </w:r>
            <w:proofErr w:type="spellEnd"/>
          </w:p>
        </w:tc>
      </w:tr>
      <w:tr w:rsidR="00521D8F" w14:paraId="620613E0" w14:textId="77777777">
        <w:trPr>
          <w:trHeight w:hRule="exact" w:val="715"/>
        </w:trPr>
        <w:tc>
          <w:tcPr>
            <w:tcW w:w="63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7A58B6F" w14:textId="77777777" w:rsidR="00521D8F" w:rsidRDefault="00521D8F">
            <w:pPr>
              <w:spacing w:before="5" w:line="200" w:lineRule="exact"/>
            </w:pPr>
          </w:p>
          <w:p w14:paraId="44E2D789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შეფასების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მეთოდები</w:t>
            </w:r>
            <w:proofErr w:type="spellEnd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:</w:t>
            </w:r>
          </w:p>
        </w:tc>
        <w:tc>
          <w:tcPr>
            <w:tcW w:w="4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D73796C" w14:textId="05BCD46F" w:rsidR="00521D8F" w:rsidRDefault="005021E0">
            <w:pPr>
              <w:spacing w:before="37" w:line="274" w:lineRule="auto"/>
              <w:ind w:left="15" w:right="129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პრაქტიკული</w:t>
            </w:r>
            <w:proofErr w:type="spellEnd"/>
            <w:r>
              <w:rPr>
                <w:rFonts w:ascii="Calibri" w:eastAsia="Calibri" w:hAnsi="Calibri" w:cs="Calibri"/>
                <w:spacing w:val="-10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დავალება</w:t>
            </w:r>
            <w:proofErr w:type="spellEnd"/>
          </w:p>
        </w:tc>
      </w:tr>
      <w:tr w:rsidR="00521D8F" w14:paraId="7C3234F9" w14:textId="77777777">
        <w:trPr>
          <w:trHeight w:hRule="exact" w:val="380"/>
        </w:trPr>
        <w:tc>
          <w:tcPr>
            <w:tcW w:w="63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E356AF1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b/>
                <w:spacing w:val="-13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გარემო</w:t>
            </w:r>
            <w:proofErr w:type="spellEnd"/>
            <w:r>
              <w:rPr>
                <w:rFonts w:ascii="Calibri" w:eastAsia="Calibri" w:hAnsi="Calibri" w:cs="Calibri"/>
                <w:b/>
                <w:w w:val="115"/>
                <w:sz w:val="24"/>
                <w:szCs w:val="24"/>
              </w:rPr>
              <w:t>:</w:t>
            </w:r>
          </w:p>
        </w:tc>
        <w:tc>
          <w:tcPr>
            <w:tcW w:w="4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2546EFB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6"/>
                <w:sz w:val="24"/>
                <w:szCs w:val="24"/>
              </w:rPr>
              <w:t>B</w:t>
            </w:r>
          </w:p>
        </w:tc>
      </w:tr>
    </w:tbl>
    <w:p w14:paraId="2D273197" w14:textId="77777777" w:rsidR="00521D8F" w:rsidRDefault="00521D8F">
      <w:pPr>
        <w:spacing w:before="8" w:line="100" w:lineRule="exact"/>
        <w:rPr>
          <w:sz w:val="11"/>
          <w:szCs w:val="11"/>
        </w:rPr>
      </w:pPr>
    </w:p>
    <w:p w14:paraId="53A64572" w14:textId="77777777" w:rsidR="00521D8F" w:rsidRDefault="00521D8F">
      <w:pPr>
        <w:spacing w:line="200" w:lineRule="exact"/>
      </w:pPr>
    </w:p>
    <w:p w14:paraId="2CC30D38" w14:textId="77777777" w:rsidR="00521D8F" w:rsidRDefault="005021E0">
      <w:pPr>
        <w:spacing w:before="23"/>
        <w:ind w:left="4707" w:right="470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თემატიკა</w:t>
      </w:r>
      <w:proofErr w:type="spellEnd"/>
    </w:p>
    <w:p w14:paraId="51DED8E9" w14:textId="77777777" w:rsidR="00521D8F" w:rsidRDefault="00521D8F">
      <w:pPr>
        <w:spacing w:before="1" w:line="160" w:lineRule="exact"/>
        <w:rPr>
          <w:sz w:val="16"/>
          <w:szCs w:val="16"/>
        </w:rPr>
      </w:pPr>
    </w:p>
    <w:p w14:paraId="6D344BFE" w14:textId="77777777" w:rsidR="00521D8F" w:rsidRDefault="00521D8F">
      <w:pPr>
        <w:spacing w:line="200" w:lineRule="exact"/>
      </w:pPr>
    </w:p>
    <w:p w14:paraId="21CABBFA" w14:textId="77777777" w:rsidR="00083794" w:rsidRPr="00083794" w:rsidRDefault="00083794" w:rsidP="0008379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083794">
        <w:rPr>
          <w:rFonts w:ascii="Sylfaen" w:hAnsi="Sylfaen" w:cs="Sylfaen"/>
          <w:sz w:val="24"/>
        </w:rPr>
        <w:t>მაღალი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ხარისხის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სურათების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და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ვიზუალიზაციების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შექმნა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799A1F23" w14:textId="77777777" w:rsidR="00083794" w:rsidRPr="00083794" w:rsidRDefault="00083794" w:rsidP="0008379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083794">
        <w:rPr>
          <w:rFonts w:ascii="Sylfaen" w:hAnsi="Sylfaen" w:cs="Sylfaen"/>
          <w:sz w:val="24"/>
        </w:rPr>
        <w:t>განათების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და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რენდერის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პარამეტრების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ოპტიმიზაცია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28A98032" w14:textId="77777777" w:rsidR="00083794" w:rsidRPr="00083794" w:rsidRDefault="00083794" w:rsidP="0008379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sz w:val="24"/>
          <w:lang w:val="ka-GE"/>
        </w:rPr>
      </w:pPr>
      <w:proofErr w:type="spellStart"/>
      <w:r w:rsidRPr="00083794">
        <w:rPr>
          <w:rFonts w:ascii="Sylfaen" w:hAnsi="Sylfaen" w:cs="Sylfaen"/>
          <w:sz w:val="24"/>
        </w:rPr>
        <w:t>სხვადასხვა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პერსპექტივიდან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გამოსახულებების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შექმნა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09A7C905" w14:textId="6C100FFE" w:rsidR="00083794" w:rsidRPr="00083794" w:rsidRDefault="00083794" w:rsidP="0008379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Sylfaen" w:hAnsi="Sylfaen" w:cs="Sylfaen"/>
          <w:sz w:val="24"/>
          <w:lang w:val="ka-GE"/>
        </w:rPr>
      </w:pPr>
      <w:proofErr w:type="spellStart"/>
      <w:r w:rsidRPr="00083794">
        <w:rPr>
          <w:rFonts w:ascii="Sylfaen" w:hAnsi="Sylfaen" w:cs="Sylfaen"/>
          <w:sz w:val="24"/>
        </w:rPr>
        <w:t>პრეზენტაციისთვის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ანიმაციების</w:t>
      </w:r>
      <w:proofErr w:type="spellEnd"/>
      <w:r w:rsidRPr="00083794">
        <w:rPr>
          <w:sz w:val="24"/>
        </w:rPr>
        <w:t xml:space="preserve"> </w:t>
      </w:r>
      <w:proofErr w:type="spellStart"/>
      <w:r w:rsidRPr="00083794">
        <w:rPr>
          <w:rFonts w:ascii="Sylfaen" w:hAnsi="Sylfaen" w:cs="Sylfaen"/>
          <w:sz w:val="24"/>
        </w:rPr>
        <w:t>მომზადება</w:t>
      </w:r>
      <w:proofErr w:type="spellEnd"/>
      <w:r w:rsidRPr="00083794">
        <w:rPr>
          <w:rFonts w:ascii="Sylfaen" w:hAnsi="Sylfaen" w:cs="Sylfaen"/>
          <w:sz w:val="24"/>
          <w:lang w:val="ka-GE"/>
        </w:rPr>
        <w:t>.</w:t>
      </w:r>
    </w:p>
    <w:p w14:paraId="65FEC34B" w14:textId="364F5BDB" w:rsidR="00083794" w:rsidRPr="00207E59" w:rsidRDefault="00000000" w:rsidP="00083794">
      <w:pPr>
        <w:spacing w:before="100" w:beforeAutospacing="1" w:after="100" w:afterAutospacing="1"/>
        <w:rPr>
          <w:sz w:val="24"/>
          <w:lang w:val="ka-GE"/>
        </w:rPr>
      </w:pPr>
      <w:r>
        <w:pict w14:anchorId="6B530540">
          <v:group id="_x0000_s2180" alt="" style="position:absolute;margin-left:35.75pt;margin-top:701.1pt;width:522.5pt;height:38.8pt;z-index:-1933;mso-position-horizontal-relative:page;mso-position-vertical-relative:page" coordorigin="725,13262" coordsize="10450,776">
            <v:shape id="_x0000_s2181" alt="" style="position:absolute;left:735;top:13272;width:10430;height:750" coordorigin="735,13272" coordsize="10430,750" path="m735,14022r10430,l11165,13272r-10430,l735,14022xe" fillcolor="#006d8c" stroked="f">
              <v:path arrowok="t"/>
            </v:shape>
            <v:shape id="_x0000_s2182" alt="" style="position:absolute;left:735;top:14030;width:10430;height:0" coordorigin="735,14030" coordsize="10430,0" path="m735,14030r10430,e" filled="f" strokeweight=".85pt">
              <v:path arrowok="t"/>
            </v:shape>
            <w10:wrap anchorx="page" anchory="page"/>
          </v:group>
        </w:pict>
      </w:r>
    </w:p>
    <w:p w14:paraId="01F67DA5" w14:textId="77777777" w:rsidR="00521D8F" w:rsidRDefault="00521D8F">
      <w:pPr>
        <w:spacing w:line="120" w:lineRule="exact"/>
        <w:rPr>
          <w:sz w:val="13"/>
          <w:szCs w:val="13"/>
        </w:rPr>
      </w:pPr>
    </w:p>
    <w:p w14:paraId="683EDE95" w14:textId="77777777" w:rsidR="00521D8F" w:rsidRDefault="00521D8F">
      <w:pPr>
        <w:spacing w:line="200" w:lineRule="exact"/>
      </w:pPr>
    </w:p>
    <w:p w14:paraId="4EEDEA73" w14:textId="77777777" w:rsidR="00521D8F" w:rsidRDefault="00521D8F">
      <w:pPr>
        <w:spacing w:line="200" w:lineRule="exact"/>
      </w:pPr>
    </w:p>
    <w:p w14:paraId="184812F9" w14:textId="77777777" w:rsidR="00521D8F" w:rsidRDefault="00521D8F">
      <w:pPr>
        <w:spacing w:line="200" w:lineRule="exact"/>
      </w:pPr>
    </w:p>
    <w:p w14:paraId="200CA217" w14:textId="77777777" w:rsidR="00521D8F" w:rsidRDefault="00521D8F">
      <w:pPr>
        <w:spacing w:line="200" w:lineRule="exact"/>
      </w:pPr>
    </w:p>
    <w:p w14:paraId="1FB318B6" w14:textId="77777777" w:rsidR="00521D8F" w:rsidRDefault="00521D8F">
      <w:pPr>
        <w:spacing w:line="200" w:lineRule="exact"/>
      </w:pPr>
    </w:p>
    <w:p w14:paraId="34C7B51E" w14:textId="77777777" w:rsidR="00521D8F" w:rsidRDefault="00521D8F">
      <w:pPr>
        <w:spacing w:line="200" w:lineRule="exact"/>
      </w:pPr>
    </w:p>
    <w:p w14:paraId="2CED862D" w14:textId="77777777" w:rsidR="00DE653D" w:rsidRDefault="00DE653D">
      <w:pPr>
        <w:spacing w:before="13" w:line="340" w:lineRule="exact"/>
        <w:ind w:left="3569" w:right="3569"/>
        <w:jc w:val="center"/>
        <w:rPr>
          <w:rFonts w:ascii="Calibri" w:eastAsia="Calibri" w:hAnsi="Calibri" w:cs="Calibri"/>
          <w:color w:val="FFFFFF"/>
          <w:position w:val="-1"/>
          <w:sz w:val="30"/>
          <w:szCs w:val="30"/>
        </w:rPr>
      </w:pPr>
    </w:p>
    <w:p w14:paraId="75D2753F" w14:textId="77777777" w:rsidR="00DE653D" w:rsidRDefault="00DE653D">
      <w:pPr>
        <w:spacing w:before="13" w:line="340" w:lineRule="exact"/>
        <w:ind w:left="3569" w:right="3569"/>
        <w:jc w:val="center"/>
        <w:rPr>
          <w:rFonts w:ascii="Calibri" w:eastAsia="Calibri" w:hAnsi="Calibri" w:cs="Calibri"/>
          <w:color w:val="FFFFFF"/>
          <w:position w:val="-1"/>
          <w:sz w:val="30"/>
          <w:szCs w:val="30"/>
        </w:rPr>
      </w:pPr>
    </w:p>
    <w:p w14:paraId="714F141F" w14:textId="77777777" w:rsidR="00DE653D" w:rsidRDefault="00DE653D">
      <w:pPr>
        <w:spacing w:before="13" w:line="340" w:lineRule="exact"/>
        <w:ind w:left="3569" w:right="3569"/>
        <w:jc w:val="center"/>
        <w:rPr>
          <w:rFonts w:ascii="Calibri" w:eastAsia="Calibri" w:hAnsi="Calibri" w:cs="Calibri"/>
          <w:color w:val="FFFFFF"/>
          <w:position w:val="-1"/>
          <w:sz w:val="30"/>
          <w:szCs w:val="30"/>
        </w:rPr>
      </w:pPr>
    </w:p>
    <w:p w14:paraId="52733C53" w14:textId="77777777" w:rsidR="00DE653D" w:rsidRDefault="00DE653D">
      <w:pPr>
        <w:spacing w:before="13" w:line="340" w:lineRule="exact"/>
        <w:ind w:left="3569" w:right="3569"/>
        <w:jc w:val="center"/>
        <w:rPr>
          <w:rFonts w:ascii="Calibri" w:eastAsia="Calibri" w:hAnsi="Calibri" w:cs="Calibri"/>
          <w:color w:val="FFFFFF"/>
          <w:position w:val="-1"/>
          <w:sz w:val="30"/>
          <w:szCs w:val="30"/>
        </w:rPr>
      </w:pPr>
    </w:p>
    <w:p w14:paraId="6C7BFFCF" w14:textId="01C3DFF4" w:rsidR="00521D8F" w:rsidRDefault="005021E0">
      <w:pPr>
        <w:spacing w:before="13" w:line="340" w:lineRule="exact"/>
        <w:ind w:left="3569" w:right="3569"/>
        <w:jc w:val="center"/>
        <w:rPr>
          <w:rFonts w:ascii="Calibri" w:eastAsia="Calibri" w:hAnsi="Calibri" w:cs="Calibri"/>
          <w:sz w:val="30"/>
          <w:szCs w:val="30"/>
        </w:rPr>
      </w:pPr>
      <w:proofErr w:type="spellStart"/>
      <w:proofErr w:type="gramStart"/>
      <w:r>
        <w:rPr>
          <w:rFonts w:ascii="Calibri" w:eastAsia="Calibri" w:hAnsi="Calibri" w:cs="Calibri"/>
          <w:color w:val="FFFFFF"/>
          <w:position w:val="-1"/>
          <w:sz w:val="30"/>
          <w:szCs w:val="30"/>
        </w:rPr>
        <w:t>დაშვების</w:t>
      </w:r>
      <w:proofErr w:type="spellEnd"/>
      <w:r>
        <w:rPr>
          <w:rFonts w:ascii="Calibri" w:eastAsia="Calibri" w:hAnsi="Calibri" w:cs="Calibri"/>
          <w:color w:val="FFFFFF"/>
          <w:position w:val="-1"/>
          <w:sz w:val="30"/>
          <w:szCs w:val="30"/>
        </w:rPr>
        <w:t xml:space="preserve"> </w:t>
      </w:r>
      <w:r>
        <w:rPr>
          <w:rFonts w:ascii="Calibri" w:eastAsia="Calibri" w:hAnsi="Calibri" w:cs="Calibri"/>
          <w:color w:val="FFFFFF"/>
          <w:spacing w:val="22"/>
          <w:position w:val="-1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color w:val="FFFFFF"/>
          <w:w w:val="105"/>
          <w:position w:val="-1"/>
          <w:sz w:val="30"/>
          <w:szCs w:val="30"/>
        </w:rPr>
        <w:t>წინაპირობები</w:t>
      </w:r>
      <w:proofErr w:type="spellEnd"/>
      <w:proofErr w:type="gramEnd"/>
    </w:p>
    <w:p w14:paraId="6C11A614" w14:textId="77777777" w:rsidR="00521D8F" w:rsidRDefault="00521D8F">
      <w:pPr>
        <w:spacing w:before="4" w:line="220" w:lineRule="exact"/>
        <w:rPr>
          <w:sz w:val="22"/>
          <w:szCs w:val="22"/>
        </w:rPr>
      </w:pPr>
    </w:p>
    <w:p w14:paraId="7C1D2D18" w14:textId="671B67BF" w:rsidR="00521D8F" w:rsidRDefault="00000000">
      <w:pPr>
        <w:spacing w:before="23" w:line="260" w:lineRule="exact"/>
        <w:ind w:left="190"/>
        <w:rPr>
          <w:rFonts w:ascii="Calibri" w:eastAsia="Calibri" w:hAnsi="Calibri" w:cs="Calibri"/>
          <w:sz w:val="24"/>
          <w:szCs w:val="24"/>
        </w:rPr>
      </w:pPr>
      <w:r>
        <w:pict w14:anchorId="645C8775">
          <v:group id="_x0000_s2178" alt="" style="position:absolute;left:0;text-align:left;margin-left:36.75pt;margin-top:29.15pt;width:521.5pt;height:0;z-index:-1932;mso-position-horizontal-relative:page" coordorigin="735,583" coordsize="10430,0">
            <v:shape id="_x0000_s2179" alt="" style="position:absolute;left:735;top:583;width:10430;height:0" coordorigin="735,583" coordsize="10430,0" path="m735,583r10430,e" filled="f" strokeweight=".85pt">
              <v:path arrowok="t"/>
            </v:shape>
            <w10:wrap anchorx="page"/>
          </v:group>
        </w:pict>
      </w:r>
      <w:proofErr w:type="spellStart"/>
      <w:proofErr w:type="gramStart"/>
      <w:r w:rsidR="005021E0">
        <w:rPr>
          <w:rFonts w:ascii="Calibri" w:eastAsia="Calibri" w:hAnsi="Calibri" w:cs="Calibri"/>
          <w:w w:val="105"/>
          <w:position w:val="-1"/>
          <w:sz w:val="24"/>
          <w:szCs w:val="24"/>
        </w:rPr>
        <w:t>განათლება</w:t>
      </w:r>
      <w:proofErr w:type="spellEnd"/>
      <w:r w:rsidR="005021E0">
        <w:rPr>
          <w:rFonts w:ascii="Calibri" w:eastAsia="Calibri" w:hAnsi="Calibri" w:cs="Calibri"/>
          <w:spacing w:val="44"/>
          <w:w w:val="105"/>
          <w:position w:val="-1"/>
          <w:sz w:val="24"/>
          <w:szCs w:val="24"/>
        </w:rPr>
        <w:t xml:space="preserve"> </w:t>
      </w:r>
      <w:r w:rsidR="005021E0">
        <w:rPr>
          <w:rFonts w:ascii="Calibri" w:eastAsia="Calibri" w:hAnsi="Calibri" w:cs="Calibri"/>
          <w:w w:val="105"/>
          <w:position w:val="-1"/>
          <w:sz w:val="24"/>
          <w:szCs w:val="24"/>
        </w:rPr>
        <w:t>:</w:t>
      </w:r>
      <w:proofErr w:type="spellStart"/>
      <w:r w:rsidR="005021E0">
        <w:rPr>
          <w:rFonts w:ascii="Calibri" w:eastAsia="Calibri" w:hAnsi="Calibri" w:cs="Calibri"/>
          <w:w w:val="105"/>
          <w:position w:val="-1"/>
          <w:sz w:val="24"/>
          <w:szCs w:val="24"/>
        </w:rPr>
        <w:t>საბაზო</w:t>
      </w:r>
      <w:proofErr w:type="spellEnd"/>
      <w:proofErr w:type="gramEnd"/>
    </w:p>
    <w:p w14:paraId="0657FE37" w14:textId="77777777" w:rsidR="00521D8F" w:rsidRDefault="00521D8F">
      <w:pPr>
        <w:spacing w:before="10" w:line="280" w:lineRule="exact"/>
        <w:rPr>
          <w:sz w:val="28"/>
          <w:szCs w:val="28"/>
        </w:rPr>
      </w:pPr>
    </w:p>
    <w:p w14:paraId="78C02745" w14:textId="77777777" w:rsidR="00521D8F" w:rsidRDefault="005021E0">
      <w:pPr>
        <w:spacing w:before="23" w:line="260" w:lineRule="exact"/>
        <w:ind w:left="19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6"/>
          <w:position w:val="-1"/>
          <w:sz w:val="24"/>
          <w:szCs w:val="24"/>
        </w:rPr>
        <w:t>აპლიკანტთა</w:t>
      </w:r>
      <w:proofErr w:type="spellEnd"/>
      <w:r>
        <w:rPr>
          <w:rFonts w:ascii="Calibri" w:eastAsia="Calibri" w:hAnsi="Calibri" w:cs="Calibri"/>
          <w:spacing w:val="19"/>
          <w:w w:val="106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position w:val="-1"/>
          <w:sz w:val="24"/>
          <w:szCs w:val="24"/>
        </w:rPr>
        <w:t>შერჩევის</w:t>
      </w:r>
      <w:proofErr w:type="spellEnd"/>
      <w:r>
        <w:rPr>
          <w:rFonts w:ascii="Calibri" w:eastAsia="Calibri" w:hAnsi="Calibri" w:cs="Calibri"/>
          <w:spacing w:val="29"/>
          <w:w w:val="106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position w:val="-1"/>
          <w:sz w:val="24"/>
          <w:szCs w:val="24"/>
        </w:rPr>
        <w:t>ფორმა</w:t>
      </w:r>
      <w:proofErr w:type="spellEnd"/>
      <w:r>
        <w:rPr>
          <w:rFonts w:ascii="Calibri" w:eastAsia="Calibri" w:hAnsi="Calibri" w:cs="Calibri"/>
          <w:w w:val="110"/>
          <w:position w:val="-1"/>
          <w:sz w:val="24"/>
          <w:szCs w:val="24"/>
        </w:rPr>
        <w:t>:</w:t>
      </w:r>
    </w:p>
    <w:p w14:paraId="7EAF711B" w14:textId="77777777" w:rsidR="00521D8F" w:rsidRDefault="00521D8F">
      <w:pPr>
        <w:spacing w:before="15" w:line="260" w:lineRule="exact"/>
        <w:rPr>
          <w:sz w:val="26"/>
          <w:szCs w:val="26"/>
        </w:rPr>
      </w:pPr>
    </w:p>
    <w:p w14:paraId="2B932081" w14:textId="77777777" w:rsidR="00521D8F" w:rsidRDefault="005021E0">
      <w:pPr>
        <w:spacing w:before="23"/>
        <w:ind w:left="710"/>
        <w:rPr>
          <w:rFonts w:ascii="Calibri" w:eastAsia="Calibri" w:hAnsi="Calibri" w:cs="Calibri"/>
          <w:sz w:val="24"/>
          <w:szCs w:val="24"/>
        </w:rPr>
        <w:sectPr w:rsidR="00521D8F">
          <w:type w:val="continuous"/>
          <w:pgSz w:w="11900" w:h="16840"/>
          <w:pgMar w:top="980" w:right="620" w:bottom="280" w:left="620" w:header="720" w:footer="720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 xml:space="preserve">1.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გასაუბრება</w:t>
      </w:r>
      <w:proofErr w:type="spellEnd"/>
    </w:p>
    <w:p w14:paraId="4652CCE7" w14:textId="77777777" w:rsidR="00521D8F" w:rsidRDefault="00000000">
      <w:pPr>
        <w:spacing w:before="98" w:line="340" w:lineRule="exact"/>
        <w:ind w:left="3928"/>
        <w:rPr>
          <w:rFonts w:ascii="Calibri" w:eastAsia="Calibri" w:hAnsi="Calibri" w:cs="Calibri"/>
          <w:sz w:val="30"/>
          <w:szCs w:val="30"/>
        </w:rPr>
      </w:pPr>
      <w:r>
        <w:lastRenderedPageBreak/>
        <w:pict w14:anchorId="306952F2">
          <v:group id="_x0000_s2173" alt="" style="position:absolute;left:0;text-align:left;margin-left:36.25pt;margin-top:693.4pt;width:524pt;height:57.25pt;z-index:-1921;mso-position-horizontal-relative:page;mso-position-vertical-relative:page" coordorigin="725,13868" coordsize="10480,1145">
            <v:shape id="_x0000_s2174" alt="" style="position:absolute;left:735;top:13878;width:10460;height:750" coordorigin="735,13878" coordsize="10460,750" path="m735,14628r10460,l11195,13878r-10460,l735,14628xe" fillcolor="#006d8c" stroked="f">
              <v:path arrowok="t"/>
            </v:shape>
            <v:shape id="_x0000_s2175" alt="" style="position:absolute;left:735;top:14628;width:10460;height:375" coordorigin="735,14628" coordsize="10460,375" path="m735,15003r10460,l11195,14628r-10460,l735,15003xe" fillcolor="#deeaf6" stroked="f">
              <v:path arrowok="t"/>
            </v:shape>
            <v:shape id="_x0000_s2176" alt="" style="position:absolute;left:735;top:14635;width:10460;height:0" coordorigin="735,14635" coordsize="10460,0" path="m735,14635r10460,e" filled="f" strokeweight=".85pt">
              <v:path arrowok="t"/>
            </v:shape>
            <v:shape id="_x0000_s2177" alt="" style="position:absolute;left:735;top:14996;width:10460;height:0" coordorigin="735,14996" coordsize="10460,0" path="m735,14996r10460,e" filled="f" strokeweight=".85pt">
              <v:path arrowok="t"/>
            </v:shape>
            <w10:wrap anchorx="page" anchory="page"/>
          </v:group>
        </w:pict>
      </w:r>
      <w:r>
        <w:pict w14:anchorId="1809BC92">
          <v:group id="_x0000_s2171" alt="" style="position:absolute;left:0;text-align:left;margin-left:0;margin-top:842pt;width:0;height:0;z-index:-1922;mso-position-horizontal-relative:page;mso-position-vertical-relative:page" coordorigin=",16840" coordsize="0,0">
            <v:shape id="_x0000_s2172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7B90A4F">
          <v:group id="_x0000_s2169" alt="" style="position:absolute;left:0;text-align:left;margin-left:0;margin-top:842pt;width:0;height:0;z-index:-1923;mso-position-horizontal-relative:page;mso-position-vertical-relative:page" coordorigin=",16840" coordsize="0,0">
            <v:shape id="_x0000_s2170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6AD629E2">
          <v:group id="_x0000_s2167" alt="" style="position:absolute;left:0;text-align:left;margin-left:0;margin-top:842pt;width:0;height:0;z-index:-1924;mso-position-horizontal-relative:page;mso-position-vertical-relative:page" coordorigin=",16840" coordsize="0,0">
            <v:shape id="_x0000_s2168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1C38E97">
          <v:group id="_x0000_s2165" alt="" style="position:absolute;left:0;text-align:left;margin-left:0;margin-top:842pt;width:0;height:0;z-index:-1925;mso-position-horizontal-relative:page;mso-position-vertical-relative:page" coordorigin=",16840" coordsize="0,0">
            <v:shape id="_x0000_s2166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271959D">
          <v:group id="_x0000_s2162" alt="" style="position:absolute;left:0;text-align:left;margin-left:36.25pt;margin-top:660.3pt;width:522.5pt;height:20.6pt;z-index:-1926;mso-position-horizontal-relative:page;mso-position-vertical-relative:page" coordorigin="725,13206" coordsize="10450,412">
            <v:shape id="_x0000_s2163" alt="" style="position:absolute;left:735;top:13216;width:10430;height:392" coordorigin="735,13216" coordsize="10430,392" path="m735,13608r10430,l11165,13216r-10430,l735,13608xe" fillcolor="#deeaf6" stroked="f">
              <v:path arrowok="t"/>
            </v:shape>
            <v:shape id="_x0000_s2164" alt="" style="position:absolute;left:735;top:13223;width:10430;height:0" coordorigin="735,13223" coordsize="10430,0" path="m735,13223r10430,e" filled="f" strokeweight=".85pt">
              <v:path arrowok="t"/>
            </v:shape>
            <w10:wrap anchorx="page" anchory="page"/>
          </v:group>
        </w:pict>
      </w:r>
      <w:r>
        <w:pict w14:anchorId="43BFCB6E">
          <v:group id="_x0000_s2158" alt="" style="position:absolute;left:0;text-align:left;margin-left:36.25pt;margin-top:73.75pt;width:522.5pt;height:58.1pt;z-index:-1927;mso-position-horizontal-relative:page;mso-position-vertical-relative:page" coordorigin="725,1475" coordsize="10450,1162">
            <v:shape id="_x0000_s2159" alt="" style="position:absolute;left:735;top:1485;width:10430;height:750" coordorigin="735,1485" coordsize="10430,750" path="m735,2235r10430,l11165,1485r-10430,l735,2235xe" fillcolor="#006d8c" stroked="f">
              <v:path arrowok="t"/>
            </v:shape>
            <v:shape id="_x0000_s2160" alt="" style="position:absolute;left:735;top:2235;width:10430;height:392" coordorigin="735,2235" coordsize="10430,392" path="m735,2627r10430,l11165,2235r-10430,l735,2627xe" fillcolor="#deeaf6" stroked="f">
              <v:path arrowok="t"/>
            </v:shape>
            <v:shape id="_x0000_s2161" alt="" style="position:absolute;left:735;top:2243;width:10430;height:0" coordorigin="735,2243" coordsize="10430,0" path="m735,2243r10430,e" filled="f" strokeweight=".85pt">
              <v:path arrowok="t"/>
            </v:shape>
            <w10:wrap anchorx="page" anchory="page"/>
          </v:group>
        </w:pict>
      </w:r>
      <w:r>
        <w:pict w14:anchorId="2483AC33">
          <v:group id="_x0000_s2156" alt="" style="position:absolute;left:0;text-align:left;margin-left:0;margin-top:842pt;width:0;height:0;z-index:-1928;mso-position-horizontal-relative:page;mso-position-vertical-relative:page" coordorigin=",16840" coordsize="0,0">
            <v:shape id="_x0000_s215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0723AFE">
          <v:group id="_x0000_s2154" alt="" style="position:absolute;left:0;text-align:left;margin-left:0;margin-top:842pt;width:0;height:0;z-index:-1929;mso-position-horizontal-relative:page;mso-position-vertical-relative:page" coordorigin=",16840" coordsize="0,0">
            <v:shape id="_x0000_s215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9A4DA7B">
          <v:group id="_x0000_s2152" alt="" style="position:absolute;left:0;text-align:left;margin-left:0;margin-top:842pt;width:0;height:0;z-index:-1930;mso-position-horizontal-relative:page;mso-position-vertical-relative:page" coordorigin=",16840" coordsize="0,0">
            <v:shape id="_x0000_s215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262890A">
          <v:group id="_x0000_s2150" alt="" style="position:absolute;left:0;text-align:left;margin-left:0;margin-top:842pt;width:0;height:0;z-index:-1931;mso-position-horizontal-relative:page;mso-position-vertical-relative:page" coordorigin=",16840" coordsize="0,0">
            <v:shape id="_x0000_s215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proofErr w:type="spellStart"/>
      <w:proofErr w:type="gramStart"/>
      <w:r w:rsidR="005021E0">
        <w:rPr>
          <w:rFonts w:ascii="Calibri" w:eastAsia="Calibri" w:hAnsi="Calibri" w:cs="Calibri"/>
          <w:color w:val="FFFFFF"/>
          <w:position w:val="-1"/>
          <w:sz w:val="30"/>
          <w:szCs w:val="30"/>
        </w:rPr>
        <w:t>სწავლის</w:t>
      </w:r>
      <w:proofErr w:type="spellEnd"/>
      <w:r w:rsidR="005021E0">
        <w:rPr>
          <w:rFonts w:ascii="Calibri" w:eastAsia="Calibri" w:hAnsi="Calibri" w:cs="Calibri"/>
          <w:color w:val="FFFFFF"/>
          <w:position w:val="-1"/>
          <w:sz w:val="30"/>
          <w:szCs w:val="30"/>
        </w:rPr>
        <w:t xml:space="preserve"> </w:t>
      </w:r>
      <w:r w:rsidR="005021E0">
        <w:rPr>
          <w:rFonts w:ascii="Calibri" w:eastAsia="Calibri" w:hAnsi="Calibri" w:cs="Calibri"/>
          <w:color w:val="FFFFFF"/>
          <w:spacing w:val="40"/>
          <w:position w:val="-1"/>
          <w:sz w:val="30"/>
          <w:szCs w:val="30"/>
        </w:rPr>
        <w:t xml:space="preserve"> </w:t>
      </w:r>
      <w:proofErr w:type="spellStart"/>
      <w:r w:rsidR="005021E0">
        <w:rPr>
          <w:rFonts w:ascii="Calibri" w:eastAsia="Calibri" w:hAnsi="Calibri" w:cs="Calibri"/>
          <w:color w:val="FFFFFF"/>
          <w:w w:val="106"/>
          <w:position w:val="-1"/>
          <w:sz w:val="30"/>
          <w:szCs w:val="30"/>
        </w:rPr>
        <w:t>შედეგები</w:t>
      </w:r>
      <w:proofErr w:type="spellEnd"/>
      <w:proofErr w:type="gramEnd"/>
    </w:p>
    <w:p w14:paraId="718BA42A" w14:textId="77777777" w:rsidR="00521D8F" w:rsidRDefault="00521D8F">
      <w:pPr>
        <w:spacing w:before="12" w:line="220" w:lineRule="exact"/>
        <w:rPr>
          <w:sz w:val="22"/>
          <w:szCs w:val="22"/>
        </w:rPr>
      </w:pPr>
    </w:p>
    <w:p w14:paraId="1525CED4" w14:textId="77777777" w:rsidR="00521D8F" w:rsidRDefault="005021E0">
      <w:pPr>
        <w:spacing w:before="18"/>
        <w:ind w:left="3741"/>
        <w:rPr>
          <w:rFonts w:ascii="Calibri" w:eastAsia="Calibri" w:hAnsi="Calibri" w:cs="Calibri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sz w:val="27"/>
          <w:szCs w:val="27"/>
        </w:rPr>
        <w:t>სხვა</w:t>
      </w:r>
      <w:proofErr w:type="spellEnd"/>
      <w:r>
        <w:rPr>
          <w:rFonts w:ascii="Calibri" w:eastAsia="Calibri" w:hAnsi="Calibri" w:cs="Calibri"/>
          <w:sz w:val="27"/>
          <w:szCs w:val="27"/>
        </w:rPr>
        <w:t xml:space="preserve">  </w:t>
      </w:r>
      <w:proofErr w:type="spellStart"/>
      <w:r>
        <w:rPr>
          <w:rFonts w:ascii="Calibri" w:eastAsia="Calibri" w:hAnsi="Calibri" w:cs="Calibri"/>
          <w:sz w:val="27"/>
          <w:szCs w:val="27"/>
        </w:rPr>
        <w:t>სწავლის</w:t>
      </w:r>
      <w:proofErr w:type="spellEnd"/>
      <w:proofErr w:type="gramEnd"/>
      <w:r>
        <w:rPr>
          <w:rFonts w:ascii="Calibri" w:eastAsia="Calibri" w:hAnsi="Calibri" w:cs="Calibri"/>
          <w:sz w:val="27"/>
          <w:szCs w:val="27"/>
        </w:rPr>
        <w:t xml:space="preserve"> </w:t>
      </w:r>
      <w:r>
        <w:rPr>
          <w:rFonts w:ascii="Calibri" w:eastAsia="Calibri" w:hAnsi="Calibri" w:cs="Calibri"/>
          <w:spacing w:val="37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7"/>
          <w:szCs w:val="27"/>
        </w:rPr>
        <w:t>შედეგები</w:t>
      </w:r>
      <w:proofErr w:type="spellEnd"/>
    </w:p>
    <w:p w14:paraId="667C6053" w14:textId="77777777" w:rsidR="00521D8F" w:rsidRDefault="00521D8F">
      <w:pPr>
        <w:spacing w:before="4" w:line="280" w:lineRule="exact"/>
        <w:rPr>
          <w:sz w:val="28"/>
          <w:szCs w:val="28"/>
        </w:rPr>
      </w:pPr>
    </w:p>
    <w:p w14:paraId="4C882AAA" w14:textId="77777777" w:rsidR="00521D8F" w:rsidRDefault="005021E0">
      <w:pPr>
        <w:ind w:left="13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ვებგვერდის</w:t>
      </w:r>
      <w:proofErr w:type="spellEnd"/>
      <w:r>
        <w:rPr>
          <w:rFonts w:ascii="Calibri" w:eastAsia="Calibri" w:hAnsi="Calibri" w:cs="Calibri"/>
          <w:spacing w:val="18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სტრუქტურის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აგება</w:t>
      </w:r>
      <w:proofErr w:type="spellEnd"/>
    </w:p>
    <w:p w14:paraId="1ED9A5C9" w14:textId="77777777" w:rsidR="00521D8F" w:rsidRDefault="00521D8F">
      <w:pPr>
        <w:spacing w:before="2" w:line="280" w:lineRule="exact"/>
        <w:rPr>
          <w:sz w:val="28"/>
          <w:szCs w:val="28"/>
        </w:rPr>
      </w:pPr>
    </w:p>
    <w:p w14:paraId="1EB9C452" w14:textId="77777777" w:rsidR="00521D8F" w:rsidRDefault="005021E0">
      <w:pPr>
        <w:spacing w:line="471" w:lineRule="auto"/>
        <w:ind w:left="130" w:right="4184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ვებგვერდზე</w:t>
      </w:r>
      <w:proofErr w:type="spellEnd"/>
      <w:r>
        <w:rPr>
          <w:rFonts w:ascii="Calibri" w:eastAsia="Calibri" w:hAnsi="Calibri" w:cs="Calibri"/>
          <w:spacing w:val="19"/>
          <w:w w:val="10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ობიექტებისა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და</w:t>
      </w:r>
      <w:proofErr w:type="spellEnd"/>
      <w:proofErr w:type="gram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ბმულების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ასახვა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ვებგვერდზე</w:t>
      </w:r>
      <w:proofErr w:type="spellEnd"/>
      <w:r>
        <w:rPr>
          <w:rFonts w:ascii="Calibri" w:eastAsia="Calibri" w:hAnsi="Calibri" w:cs="Calibri"/>
          <w:spacing w:val="-22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ფორმების</w:t>
      </w:r>
      <w:proofErr w:type="spellEnd"/>
      <w:r>
        <w:rPr>
          <w:rFonts w:ascii="Calibri" w:eastAsia="Calibri" w:hAnsi="Calibri" w:cs="Calibri"/>
          <w:spacing w:val="-5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ასახვა</w:t>
      </w:r>
      <w:proofErr w:type="spellEnd"/>
    </w:p>
    <w:p w14:paraId="57AD4F63" w14:textId="77777777" w:rsidR="00521D8F" w:rsidRDefault="005021E0">
      <w:pPr>
        <w:spacing w:line="280" w:lineRule="exact"/>
        <w:ind w:left="13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position w:val="1"/>
          <w:sz w:val="24"/>
          <w:szCs w:val="24"/>
        </w:rPr>
        <w:t>შექმნილი</w:t>
      </w:r>
      <w:proofErr w:type="spellEnd"/>
      <w:r>
        <w:rPr>
          <w:rFonts w:ascii="Calibri" w:eastAsia="Calibri" w:hAnsi="Calibri" w:cs="Calibri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1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4"/>
          <w:szCs w:val="24"/>
        </w:rPr>
        <w:t>ნამუშევრის</w:t>
      </w:r>
      <w:proofErr w:type="spellEnd"/>
      <w:proofErr w:type="gramEnd"/>
      <w:r>
        <w:rPr>
          <w:rFonts w:ascii="Calibri" w:eastAsia="Calibri" w:hAnsi="Calibri" w:cs="Calibri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position w:val="1"/>
          <w:sz w:val="24"/>
          <w:szCs w:val="24"/>
        </w:rPr>
        <w:t>ხარისხის</w:t>
      </w:r>
      <w:proofErr w:type="spellEnd"/>
      <w:r>
        <w:rPr>
          <w:rFonts w:ascii="Calibri" w:eastAsia="Calibri" w:hAnsi="Calibri" w:cs="Calibri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position w:val="1"/>
          <w:sz w:val="24"/>
          <w:szCs w:val="24"/>
        </w:rPr>
        <w:t>უზრუნველყოფა</w:t>
      </w:r>
      <w:proofErr w:type="spellEnd"/>
      <w:proofErr w:type="gramEnd"/>
      <w:r>
        <w:rPr>
          <w:rFonts w:ascii="Calibri" w:eastAsia="Calibri" w:hAnsi="Calibri" w:cs="Calibri"/>
          <w:spacing w:val="-16"/>
          <w:w w:val="106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position w:val="1"/>
          <w:sz w:val="24"/>
          <w:szCs w:val="24"/>
        </w:rPr>
        <w:t>W3</w:t>
      </w:r>
      <w:proofErr w:type="gramStart"/>
      <w:r>
        <w:rPr>
          <w:rFonts w:ascii="Calibri" w:eastAsia="Calibri" w:hAnsi="Calibri" w:cs="Calibri"/>
          <w:w w:val="106"/>
          <w:position w:val="1"/>
          <w:sz w:val="24"/>
          <w:szCs w:val="24"/>
        </w:rPr>
        <w:t xml:space="preserve">C </w:t>
      </w:r>
      <w:r>
        <w:rPr>
          <w:rFonts w:ascii="Calibri" w:eastAsia="Calibri" w:hAnsi="Calibri" w:cs="Calibri"/>
          <w:spacing w:val="26"/>
          <w:w w:val="106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4"/>
          <w:szCs w:val="24"/>
        </w:rPr>
        <w:t>სტანდარტების</w:t>
      </w:r>
      <w:proofErr w:type="spellEnd"/>
      <w:proofErr w:type="gramEnd"/>
      <w:r>
        <w:rPr>
          <w:rFonts w:ascii="Calibri" w:eastAsia="Calibri" w:hAnsi="Calibri" w:cs="Calibri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position w:val="1"/>
          <w:sz w:val="24"/>
          <w:szCs w:val="24"/>
        </w:rPr>
        <w:t>შესაბამისად</w:t>
      </w:r>
      <w:proofErr w:type="spellEnd"/>
    </w:p>
    <w:p w14:paraId="2ECB5B63" w14:textId="77777777" w:rsidR="00521D8F" w:rsidRDefault="00521D8F">
      <w:pPr>
        <w:spacing w:before="2" w:line="280" w:lineRule="exact"/>
        <w:rPr>
          <w:sz w:val="28"/>
          <w:szCs w:val="28"/>
        </w:rPr>
      </w:pPr>
    </w:p>
    <w:p w14:paraId="4A7DB750" w14:textId="77777777" w:rsidR="00521D8F" w:rsidRDefault="005021E0">
      <w:pPr>
        <w:ind w:left="13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ვებსაიტის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ტექსტური</w:t>
      </w:r>
      <w:proofErr w:type="spellEnd"/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ელემენტების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გაფორმება</w:t>
      </w:r>
      <w:proofErr w:type="spellEnd"/>
      <w:proofErr w:type="gramEnd"/>
    </w:p>
    <w:p w14:paraId="53EE4371" w14:textId="77777777" w:rsidR="00521D8F" w:rsidRDefault="00521D8F">
      <w:pPr>
        <w:spacing w:before="2" w:line="280" w:lineRule="exact"/>
        <w:rPr>
          <w:sz w:val="28"/>
          <w:szCs w:val="28"/>
        </w:rPr>
      </w:pPr>
    </w:p>
    <w:p w14:paraId="769E158C" w14:textId="77777777" w:rsidR="00521D8F" w:rsidRDefault="005021E0">
      <w:pPr>
        <w:spacing w:line="470" w:lineRule="auto"/>
        <w:ind w:left="130" w:right="62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შექმნილი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ნამუშევრის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ხარისხის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უზრუნველყოფა</w:t>
      </w:r>
      <w:proofErr w:type="spellEnd"/>
      <w:proofErr w:type="gramEnd"/>
      <w:r>
        <w:rPr>
          <w:rFonts w:ascii="Calibri" w:eastAsia="Calibri" w:hAnsi="Calibri" w:cs="Calibri"/>
          <w:spacing w:val="-1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W3</w:t>
      </w:r>
      <w:proofErr w:type="gramStart"/>
      <w:r>
        <w:rPr>
          <w:rFonts w:ascii="Calibri" w:eastAsia="Calibri" w:hAnsi="Calibri" w:cs="Calibri"/>
          <w:w w:val="106"/>
          <w:sz w:val="24"/>
          <w:szCs w:val="24"/>
        </w:rPr>
        <w:t xml:space="preserve">C </w:t>
      </w:r>
      <w:r>
        <w:rPr>
          <w:rFonts w:ascii="Calibri" w:eastAsia="Calibri" w:hAnsi="Calibri" w:cs="Calibri"/>
          <w:spacing w:val="26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სტანდარტების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შესაბამისად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ვებსაიტის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ძირითადი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სტრუქტურის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აგება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6"/>
          <w:sz w:val="24"/>
          <w:szCs w:val="24"/>
        </w:rPr>
        <w:t>HTML</w:t>
      </w:r>
      <w:proofErr w:type="gramEnd"/>
      <w:r>
        <w:rPr>
          <w:rFonts w:ascii="Calibri" w:eastAsia="Calibri" w:hAnsi="Calibri" w:cs="Calibri"/>
          <w:spacing w:val="13"/>
          <w:w w:val="1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5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ის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ბრძანებების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გამოყენებით</w:t>
      </w:r>
      <w:proofErr w:type="spellEnd"/>
      <w:proofErr w:type="gram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ვებსაიტზე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მულტიმედია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ელემენტების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გამოყენება</w:t>
      </w:r>
      <w:proofErr w:type="spellEnd"/>
    </w:p>
    <w:p w14:paraId="29AD9159" w14:textId="77777777" w:rsidR="00521D8F" w:rsidRDefault="005021E0">
      <w:pPr>
        <w:spacing w:line="470" w:lineRule="auto"/>
        <w:ind w:left="130" w:right="1398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ვებსაიტზე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ფორმის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ელემენტების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გაფართოებული</w:t>
      </w:r>
      <w:proofErr w:type="spellEnd"/>
      <w:r>
        <w:rPr>
          <w:rFonts w:ascii="Calibri" w:eastAsia="Calibri" w:hAnsi="Calibri" w:cs="Calibri"/>
          <w:spacing w:val="18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ტიპების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გამოყენება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ვებსაიტზე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ეგზოტიკური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შრიფტების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გამოყენება</w:t>
      </w:r>
      <w:proofErr w:type="spellEnd"/>
      <w:r>
        <w:rPr>
          <w:rFonts w:ascii="Calibri" w:eastAsia="Calibri" w:hAnsi="Calibri" w:cs="Calibri"/>
          <w:spacing w:val="18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და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მათი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გაფორმება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ბლოკის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ვიზუალიზაცია</w:t>
      </w:r>
      <w:proofErr w:type="spellEnd"/>
      <w:proofErr w:type="gram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და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ანიმაციის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გამოყენება</w:t>
      </w:r>
      <w:proofErr w:type="spellEnd"/>
      <w:proofErr w:type="gramEnd"/>
    </w:p>
    <w:p w14:paraId="02ADD5FB" w14:textId="77777777" w:rsidR="00521D8F" w:rsidRDefault="005021E0">
      <w:pPr>
        <w:spacing w:line="470" w:lineRule="auto"/>
        <w:ind w:left="130" w:right="3397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მოძიებული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ბიბლიოთეკის</w:t>
      </w:r>
      <w:proofErr w:type="spellEnd"/>
      <w:proofErr w:type="gramEnd"/>
      <w:r>
        <w:rPr>
          <w:rFonts w:ascii="Calibri" w:eastAsia="Calibri" w:hAnsi="Calibri" w:cs="Calibri"/>
          <w:spacing w:val="-1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ინტეგრაცია</w:t>
      </w:r>
      <w:proofErr w:type="spellEnd"/>
      <w:r>
        <w:rPr>
          <w:rFonts w:ascii="Calibri" w:eastAsia="Calibri" w:hAnsi="Calibri" w:cs="Calibri"/>
          <w:spacing w:val="5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ვებგვერდთან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ბიბლიოთეკის</w:t>
      </w:r>
      <w:proofErr w:type="spellEnd"/>
      <w:r>
        <w:rPr>
          <w:rFonts w:ascii="Calibri" w:eastAsia="Calibri" w:hAnsi="Calibri" w:cs="Calibri"/>
          <w:spacing w:val="19"/>
          <w:w w:val="10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კოდის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სტრუქტურის</w:t>
      </w:r>
      <w:proofErr w:type="spellEnd"/>
      <w:proofErr w:type="gram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გაცნობა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მოძიებული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ბიბლიოთეკის</w:t>
      </w:r>
      <w:proofErr w:type="spellEnd"/>
      <w:proofErr w:type="gramEnd"/>
      <w:r>
        <w:rPr>
          <w:rFonts w:ascii="Calibri" w:eastAsia="Calibri" w:hAnsi="Calibri" w:cs="Calibri"/>
          <w:spacing w:val="-1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ინტეგრაცია</w:t>
      </w:r>
      <w:proofErr w:type="spellEnd"/>
      <w:r>
        <w:rPr>
          <w:rFonts w:ascii="Calibri" w:eastAsia="Calibri" w:hAnsi="Calibri" w:cs="Calibri"/>
          <w:spacing w:val="5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ვებგვერდთან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მზა</w:t>
      </w:r>
      <w:proofErr w:type="spellEnd"/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კოდში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ცვლილებების</w:t>
      </w:r>
      <w:proofErr w:type="spellEnd"/>
      <w:proofErr w:type="gramEnd"/>
      <w:r>
        <w:rPr>
          <w:rFonts w:ascii="Calibri" w:eastAsia="Calibri" w:hAnsi="Calibri" w:cs="Calibri"/>
          <w:spacing w:val="35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შეტანა</w:t>
      </w:r>
      <w:proofErr w:type="spellEnd"/>
    </w:p>
    <w:p w14:paraId="61F6BF12" w14:textId="77777777" w:rsidR="00521D8F" w:rsidRDefault="005021E0">
      <w:pPr>
        <w:spacing w:line="471" w:lineRule="auto"/>
        <w:ind w:left="130" w:right="3177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ვებსაიტის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საბაზო</w:t>
      </w:r>
      <w:proofErr w:type="spellEnd"/>
      <w:proofErr w:type="gram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ელემენტების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გაფორმება</w:t>
      </w:r>
      <w:proofErr w:type="spellEnd"/>
      <w:proofErr w:type="gram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სტილებით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ვებსაიტის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ელემენტების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გაფორმება</w:t>
      </w:r>
      <w:proofErr w:type="spellEnd"/>
    </w:p>
    <w:p w14:paraId="520CFAEB" w14:textId="77777777" w:rsidR="00521D8F" w:rsidRDefault="005021E0">
      <w:pPr>
        <w:spacing w:line="260" w:lineRule="exact"/>
        <w:ind w:left="13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position w:val="-1"/>
          <w:sz w:val="24"/>
          <w:szCs w:val="24"/>
        </w:rPr>
        <w:t>ვებსაიტის</w:t>
      </w:r>
      <w:proofErr w:type="spellEnd"/>
      <w:r>
        <w:rPr>
          <w:rFonts w:ascii="Calibri" w:eastAsia="Calibri" w:hAnsi="Calibri" w:cs="Calibri"/>
          <w:position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-1"/>
          <w:sz w:val="24"/>
          <w:szCs w:val="24"/>
        </w:rPr>
        <w:t>მაკეტის</w:t>
      </w:r>
      <w:proofErr w:type="spellEnd"/>
      <w:proofErr w:type="gramEnd"/>
      <w:r>
        <w:rPr>
          <w:rFonts w:ascii="Calibri" w:eastAsia="Calibri" w:hAnsi="Calibri" w:cs="Calibri"/>
          <w:position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position w:val="-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position w:val="-1"/>
          <w:sz w:val="24"/>
          <w:szCs w:val="24"/>
        </w:rPr>
        <w:t>შექმნა</w:t>
      </w:r>
      <w:proofErr w:type="spellEnd"/>
      <w:r>
        <w:rPr>
          <w:rFonts w:ascii="Calibri" w:eastAsia="Calibri" w:hAnsi="Calibri" w:cs="Calibri"/>
          <w:position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-1"/>
          <w:sz w:val="24"/>
          <w:szCs w:val="24"/>
        </w:rPr>
        <w:t>და</w:t>
      </w:r>
      <w:proofErr w:type="spellEnd"/>
      <w:proofErr w:type="gramEnd"/>
      <w:r>
        <w:rPr>
          <w:rFonts w:ascii="Calibri" w:eastAsia="Calibri" w:hAnsi="Calibri" w:cs="Calibri"/>
          <w:spacing w:val="43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position w:val="-1"/>
          <w:sz w:val="24"/>
          <w:szCs w:val="24"/>
        </w:rPr>
        <w:t>მორგება</w:t>
      </w:r>
      <w:proofErr w:type="spellEnd"/>
      <w:r>
        <w:rPr>
          <w:rFonts w:ascii="Calibri" w:eastAsia="Calibri" w:hAnsi="Calibri" w:cs="Calibri"/>
          <w:spacing w:val="47"/>
          <w:w w:val="106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position w:val="-1"/>
          <w:sz w:val="24"/>
          <w:szCs w:val="24"/>
        </w:rPr>
        <w:t>სხვადასხვა</w:t>
      </w:r>
      <w:proofErr w:type="spellEnd"/>
      <w:r>
        <w:rPr>
          <w:rFonts w:ascii="Calibri" w:eastAsia="Calibri" w:hAnsi="Calibri" w:cs="Calibri"/>
          <w:spacing w:val="31"/>
          <w:w w:val="106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position w:val="-1"/>
          <w:sz w:val="24"/>
          <w:szCs w:val="24"/>
        </w:rPr>
        <w:t>მოწყობილობებზე</w:t>
      </w:r>
      <w:proofErr w:type="spellEnd"/>
    </w:p>
    <w:p w14:paraId="5702F0FF" w14:textId="77777777" w:rsidR="00521D8F" w:rsidRDefault="00521D8F">
      <w:pPr>
        <w:spacing w:before="17" w:line="280" w:lineRule="exact"/>
        <w:rPr>
          <w:sz w:val="28"/>
          <w:szCs w:val="28"/>
        </w:rPr>
      </w:pPr>
    </w:p>
    <w:p w14:paraId="26E4487F" w14:textId="77777777" w:rsidR="00521D8F" w:rsidRDefault="005021E0">
      <w:pPr>
        <w:spacing w:before="18" w:line="300" w:lineRule="exact"/>
        <w:ind w:left="3311"/>
        <w:rPr>
          <w:rFonts w:ascii="Calibri" w:eastAsia="Calibri" w:hAnsi="Calibri" w:cs="Calibri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position w:val="-1"/>
          <w:sz w:val="27"/>
          <w:szCs w:val="27"/>
        </w:rPr>
        <w:t>დასაქმების</w:t>
      </w:r>
      <w:proofErr w:type="spellEnd"/>
      <w:r>
        <w:rPr>
          <w:rFonts w:ascii="Calibri" w:eastAsia="Calibri" w:hAnsi="Calibri" w:cs="Calibri"/>
          <w:position w:val="-1"/>
          <w:sz w:val="27"/>
          <w:szCs w:val="27"/>
        </w:rPr>
        <w:t xml:space="preserve"> </w:t>
      </w:r>
      <w:r>
        <w:rPr>
          <w:rFonts w:ascii="Calibri" w:eastAsia="Calibri" w:hAnsi="Calibri" w:cs="Calibri"/>
          <w:spacing w:val="34"/>
          <w:position w:val="-1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position w:val="-1"/>
          <w:sz w:val="27"/>
          <w:szCs w:val="27"/>
        </w:rPr>
        <w:t>სფერო</w:t>
      </w:r>
      <w:proofErr w:type="spellEnd"/>
      <w:proofErr w:type="gramEnd"/>
      <w:r>
        <w:rPr>
          <w:rFonts w:ascii="Calibri" w:eastAsia="Calibri" w:hAnsi="Calibri" w:cs="Calibri"/>
          <w:w w:val="107"/>
          <w:position w:val="-1"/>
          <w:sz w:val="27"/>
          <w:szCs w:val="27"/>
        </w:rPr>
        <w:t>/</w:t>
      </w:r>
      <w:proofErr w:type="spellStart"/>
      <w:r>
        <w:rPr>
          <w:rFonts w:ascii="Calibri" w:eastAsia="Calibri" w:hAnsi="Calibri" w:cs="Calibri"/>
          <w:w w:val="107"/>
          <w:position w:val="-1"/>
          <w:sz w:val="27"/>
          <w:szCs w:val="27"/>
        </w:rPr>
        <w:t>სფეროები</w:t>
      </w:r>
      <w:proofErr w:type="spellEnd"/>
    </w:p>
    <w:p w14:paraId="1EBDEC28" w14:textId="77777777" w:rsidR="00521D8F" w:rsidRDefault="00521D8F">
      <w:pPr>
        <w:spacing w:line="200" w:lineRule="exact"/>
      </w:pPr>
    </w:p>
    <w:p w14:paraId="771980F6" w14:textId="77777777" w:rsidR="00521D8F" w:rsidRDefault="00521D8F">
      <w:pPr>
        <w:spacing w:before="10" w:line="280" w:lineRule="exact"/>
        <w:rPr>
          <w:sz w:val="28"/>
          <w:szCs w:val="28"/>
        </w:rPr>
      </w:pPr>
    </w:p>
    <w:p w14:paraId="287553AE" w14:textId="77777777" w:rsidR="00521D8F" w:rsidRDefault="005021E0">
      <w:pPr>
        <w:spacing w:before="13" w:line="340" w:lineRule="exact"/>
        <w:ind w:left="2608"/>
        <w:rPr>
          <w:rFonts w:ascii="Calibri" w:eastAsia="Calibri" w:hAnsi="Calibri" w:cs="Calibri"/>
          <w:sz w:val="30"/>
          <w:szCs w:val="30"/>
        </w:rPr>
      </w:pPr>
      <w:proofErr w:type="spellStart"/>
      <w:r>
        <w:rPr>
          <w:rFonts w:ascii="Calibri" w:eastAsia="Calibri" w:hAnsi="Calibri" w:cs="Calibri"/>
          <w:color w:val="FFFFFF"/>
          <w:w w:val="110"/>
          <w:position w:val="-1"/>
          <w:sz w:val="30"/>
          <w:szCs w:val="30"/>
        </w:rPr>
        <w:t>პროგრამის</w:t>
      </w:r>
      <w:proofErr w:type="spellEnd"/>
      <w:r>
        <w:rPr>
          <w:rFonts w:ascii="Calibri" w:eastAsia="Calibri" w:hAnsi="Calibri" w:cs="Calibri"/>
          <w:color w:val="FFFFFF"/>
          <w:spacing w:val="20"/>
          <w:w w:val="110"/>
          <w:position w:val="-1"/>
          <w:sz w:val="30"/>
          <w:szCs w:val="3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FFFFFF"/>
          <w:position w:val="-1"/>
          <w:sz w:val="30"/>
          <w:szCs w:val="30"/>
        </w:rPr>
        <w:t>შემუშავების</w:t>
      </w:r>
      <w:proofErr w:type="spellEnd"/>
      <w:r>
        <w:rPr>
          <w:rFonts w:ascii="Calibri" w:eastAsia="Calibri" w:hAnsi="Calibri" w:cs="Calibri"/>
          <w:color w:val="FFFFFF"/>
          <w:position w:val="-1"/>
          <w:sz w:val="30"/>
          <w:szCs w:val="30"/>
        </w:rPr>
        <w:t xml:space="preserve"> </w:t>
      </w:r>
      <w:r>
        <w:rPr>
          <w:rFonts w:ascii="Calibri" w:eastAsia="Calibri" w:hAnsi="Calibri" w:cs="Calibri"/>
          <w:color w:val="FFFFFF"/>
          <w:spacing w:val="8"/>
          <w:position w:val="-1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color w:val="FFFFFF"/>
          <w:w w:val="105"/>
          <w:position w:val="-1"/>
          <w:sz w:val="30"/>
          <w:szCs w:val="30"/>
        </w:rPr>
        <w:t>საფუძვლები</w:t>
      </w:r>
      <w:proofErr w:type="spellEnd"/>
      <w:proofErr w:type="gramEnd"/>
    </w:p>
    <w:p w14:paraId="38180CDC" w14:textId="77777777" w:rsidR="00521D8F" w:rsidRDefault="00521D8F">
      <w:pPr>
        <w:spacing w:before="12" w:line="220" w:lineRule="exact"/>
        <w:rPr>
          <w:sz w:val="22"/>
          <w:szCs w:val="22"/>
        </w:rPr>
      </w:pPr>
    </w:p>
    <w:p w14:paraId="0DB214D0" w14:textId="77777777" w:rsidR="00521D8F" w:rsidRDefault="005021E0">
      <w:pPr>
        <w:spacing w:before="18"/>
        <w:ind w:left="100"/>
        <w:rPr>
          <w:rFonts w:ascii="Calibri" w:eastAsia="Calibri" w:hAnsi="Calibri" w:cs="Calibri"/>
          <w:sz w:val="27"/>
          <w:szCs w:val="27"/>
        </w:rPr>
        <w:sectPr w:rsidR="00521D8F">
          <w:footerReference w:type="default" r:id="rId14"/>
          <w:pgSz w:w="11900" w:h="16840"/>
          <w:pgMar w:top="1580" w:right="1540" w:bottom="280" w:left="680" w:header="0" w:footer="0" w:gutter="0"/>
          <w:cols w:space="720"/>
        </w:sectPr>
      </w:pPr>
      <w:proofErr w:type="spellStart"/>
      <w:r>
        <w:rPr>
          <w:rFonts w:ascii="Calibri" w:eastAsia="Calibri" w:hAnsi="Calibri" w:cs="Calibri"/>
          <w:w w:val="109"/>
          <w:sz w:val="27"/>
          <w:szCs w:val="27"/>
        </w:rPr>
        <w:t>საქართველოსა</w:t>
      </w:r>
      <w:proofErr w:type="spellEnd"/>
      <w:r>
        <w:rPr>
          <w:rFonts w:ascii="Calibri" w:eastAsia="Calibri" w:hAnsi="Calibri" w:cs="Calibri"/>
          <w:spacing w:val="19"/>
          <w:w w:val="109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sz w:val="27"/>
          <w:szCs w:val="27"/>
        </w:rPr>
        <w:t>ან</w:t>
      </w:r>
      <w:proofErr w:type="spellEnd"/>
      <w:r>
        <w:rPr>
          <w:rFonts w:ascii="Calibri" w:eastAsia="Calibri" w:hAnsi="Calibri" w:cs="Calibri"/>
          <w:spacing w:val="41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7"/>
          <w:szCs w:val="27"/>
        </w:rPr>
        <w:t>საერთაშორისო</w:t>
      </w:r>
      <w:proofErr w:type="spellEnd"/>
      <w:r>
        <w:rPr>
          <w:rFonts w:ascii="Calibri" w:eastAsia="Calibri" w:hAnsi="Calibri" w:cs="Calibri"/>
          <w:spacing w:val="60"/>
          <w:w w:val="105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7"/>
          <w:szCs w:val="27"/>
        </w:rPr>
        <w:t>კანონმდებლობით</w:t>
      </w:r>
      <w:proofErr w:type="spellEnd"/>
      <w:r>
        <w:rPr>
          <w:rFonts w:ascii="Calibri" w:eastAsia="Calibri" w:hAnsi="Calibri" w:cs="Calibri"/>
          <w:spacing w:val="22"/>
          <w:w w:val="105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7"/>
          <w:szCs w:val="27"/>
        </w:rPr>
        <w:t>განსაზღვრული</w:t>
      </w:r>
      <w:proofErr w:type="spellEnd"/>
    </w:p>
    <w:p w14:paraId="03D52E95" w14:textId="77777777" w:rsidR="00521D8F" w:rsidRDefault="00000000">
      <w:pPr>
        <w:spacing w:before="55"/>
        <w:ind w:left="160"/>
        <w:rPr>
          <w:rFonts w:ascii="Calibri" w:eastAsia="Calibri" w:hAnsi="Calibri" w:cs="Calibri"/>
          <w:sz w:val="27"/>
          <w:szCs w:val="27"/>
        </w:rPr>
      </w:pPr>
      <w:r>
        <w:lastRenderedPageBreak/>
        <w:pict w14:anchorId="23D02D9C">
          <v:group id="_x0000_s2148" alt="" style="position:absolute;left:0;text-align:left;margin-left:0;margin-top:842pt;width:0;height:0;z-index:-1907;mso-position-horizontal-relative:page;mso-position-vertical-relative:page" coordorigin=",16840" coordsize="0,0">
            <v:shape id="_x0000_s214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7C160C9C">
          <v:group id="_x0000_s2146" alt="" style="position:absolute;left:0;text-align:left;margin-left:0;margin-top:842pt;width:0;height:0;z-index:-1908;mso-position-horizontal-relative:page;mso-position-vertical-relative:page" coordorigin=",16840" coordsize="0,0">
            <v:shape id="_x0000_s214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E768BB6">
          <v:group id="_x0000_s2144" alt="" style="position:absolute;left:0;text-align:left;margin-left:0;margin-top:842pt;width:0;height:0;z-index:-1909;mso-position-horizontal-relative:page;mso-position-vertical-relative:page" coordorigin=",16840" coordsize="0,0">
            <v:shape id="_x0000_s214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C87A645">
          <v:group id="_x0000_s2142" alt="" style="position:absolute;left:0;text-align:left;margin-left:0;margin-top:842pt;width:0;height:0;z-index:-1912;mso-position-horizontal-relative:page;mso-position-vertical-relative:page" coordorigin=",16840" coordsize="0,0">
            <v:shape id="_x0000_s214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8D4B5E8">
          <v:group id="_x0000_s2140" alt="" style="position:absolute;left:0;text-align:left;margin-left:0;margin-top:842pt;width:0;height:0;z-index:-1913;mso-position-horizontal-relative:page;mso-position-vertical-relative:page" coordorigin=",16840" coordsize="0,0">
            <v:shape id="_x0000_s214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85432AD">
          <v:group id="_x0000_s2138" alt="" style="position:absolute;left:0;text-align:left;margin-left:0;margin-top:842pt;width:0;height:0;z-index:-1914;mso-position-horizontal-relative:page;mso-position-vertical-relative:page" coordorigin=",16840" coordsize="0,0">
            <v:shape id="_x0000_s213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7EE2357B">
          <v:group id="_x0000_s2136" alt="" style="position:absolute;left:0;text-align:left;margin-left:0;margin-top:842pt;width:0;height:0;z-index:-1915;mso-position-horizontal-relative:page;mso-position-vertical-relative:page" coordorigin=",16840" coordsize="0,0">
            <v:shape id="_x0000_s213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FFE49EF">
          <v:group id="_x0000_s2134" alt="" style="position:absolute;left:0;text-align:left;margin-left:0;margin-top:842pt;width:0;height:0;z-index:-1917;mso-position-horizontal-relative:page;mso-position-vertical-relative:page" coordorigin=",16840" coordsize="0,0">
            <v:shape id="_x0000_s213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7E06534">
          <v:group id="_x0000_s2132" alt="" style="position:absolute;left:0;text-align:left;margin-left:0;margin-top:842pt;width:0;height:0;z-index:-1918;mso-position-horizontal-relative:page;mso-position-vertical-relative:page" coordorigin=",16840" coordsize="0,0">
            <v:shape id="_x0000_s213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8577D5F">
          <v:group id="_x0000_s2130" alt="" style="position:absolute;left:0;text-align:left;margin-left:0;margin-top:842pt;width:0;height:0;z-index:-1919;mso-position-horizontal-relative:page;mso-position-vertical-relative:page" coordorigin=",16840" coordsize="0,0">
            <v:shape id="_x0000_s213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AA2C21D">
          <v:group id="_x0000_s2128" alt="" style="position:absolute;left:0;text-align:left;margin-left:0;margin-top:842pt;width:0;height:0;z-index:-1920;mso-position-horizontal-relative:page;mso-position-vertical-relative:page" coordorigin=",16840" coordsize="0,0">
            <v:shape id="_x0000_s212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73C54D9A">
          <v:group id="_x0000_s2124" alt="" style="position:absolute;left:0;text-align:left;margin-left:36.25pt;margin-top:.25pt;width:524pt;height:21.35pt;z-index:-1916;mso-position-horizontal-relative:page" coordorigin="725,5" coordsize="10480,427">
            <v:shape id="_x0000_s2125" alt="" style="position:absolute;left:735;top:15;width:10460;height:407" coordorigin="735,15" coordsize="10460,407" path="m735,422r10460,l11195,15,735,15r,407xe" fillcolor="#deeaf6" stroked="f">
              <v:path arrowok="t"/>
            </v:shape>
            <v:shape id="_x0000_s2126" alt="" style="position:absolute;left:735;top:23;width:10460;height:0" coordorigin="735,23" coordsize="10460,0" path="m735,23r10460,e" filled="f" strokeweight=".85pt">
              <v:path arrowok="t"/>
            </v:shape>
            <v:shape id="_x0000_s2127" alt="" style="position:absolute;left:735;top:414;width:10460;height:0" coordorigin="735,414" coordsize="10460,0" path="m735,414r10460,e" filled="f" strokeweight=".85pt">
              <v:path arrowok="t"/>
            </v:shape>
            <w10:wrap anchorx="page"/>
          </v:group>
        </w:pict>
      </w:r>
      <w:proofErr w:type="spellStart"/>
      <w:r w:rsidR="005021E0">
        <w:rPr>
          <w:rFonts w:ascii="Calibri" w:eastAsia="Calibri" w:hAnsi="Calibri" w:cs="Calibri"/>
          <w:w w:val="104"/>
          <w:sz w:val="27"/>
          <w:szCs w:val="27"/>
        </w:rPr>
        <w:t>მოთხოვნები</w:t>
      </w:r>
      <w:proofErr w:type="spellEnd"/>
    </w:p>
    <w:p w14:paraId="2468B464" w14:textId="77777777" w:rsidR="00521D8F" w:rsidRDefault="00000000">
      <w:pPr>
        <w:spacing w:before="59"/>
        <w:ind w:left="190"/>
        <w:rPr>
          <w:rFonts w:ascii="Calibri" w:eastAsia="Calibri" w:hAnsi="Calibri" w:cs="Calibri"/>
          <w:sz w:val="24"/>
          <w:szCs w:val="24"/>
        </w:rPr>
      </w:pPr>
      <w:r>
        <w:pict w14:anchorId="0784CDD9">
          <v:group id="_x0000_s2122" alt="" style="position:absolute;left:0;text-align:left;margin-left:558.25pt;margin-top:150.35pt;width:.75pt;height:19.6pt;z-index:-1911;mso-position-horizontal-relative:page;mso-position-vertical-relative:page" coordorigin="11165,3007" coordsize="15,392">
            <v:shape id="_x0000_s2123" alt="" style="position:absolute;left:11165;top:3007;width:15;height:392" coordorigin="11165,3007" coordsize="15,392" path="m11165,3022r,377l11180,3399r,-392l11165,3022xe" fillcolor="black" stroked="f">
              <v:path arrowok="t"/>
            </v:shape>
            <w10:wrap anchorx="page" anchory="page"/>
          </v:group>
        </w:pict>
      </w:r>
      <w:r>
        <w:pict w14:anchorId="3B213B6B">
          <v:group id="_x0000_s2120" alt="" style="position:absolute;left:0;text-align:left;margin-left:36pt;margin-top:95.1pt;width:.75pt;height:19.6pt;z-index:-1910;mso-position-horizontal-relative:page" coordorigin="720,1902" coordsize="15,392">
            <v:shape id="_x0000_s2121" alt="" style="position:absolute;left:720;top:1902;width:15;height:392" coordorigin="720,1902" coordsize="15,392" path="m735,2294r,-377l720,1902r,392l735,2294xe" fillcolor="black" stroked="f">
              <v:path arrowok="t"/>
            </v:shape>
            <w10:wrap anchorx="page"/>
          </v:group>
        </w:pict>
      </w:r>
      <w:proofErr w:type="spellStart"/>
      <w:proofErr w:type="gramStart"/>
      <w:r w:rsidR="005021E0">
        <w:rPr>
          <w:rFonts w:ascii="Calibri" w:eastAsia="Calibri" w:hAnsi="Calibri" w:cs="Calibri"/>
          <w:sz w:val="24"/>
          <w:szCs w:val="24"/>
        </w:rPr>
        <w:t>შრომის</w:t>
      </w:r>
      <w:proofErr w:type="spellEnd"/>
      <w:r w:rsidR="005021E0">
        <w:rPr>
          <w:rFonts w:ascii="Calibri" w:eastAsia="Calibri" w:hAnsi="Calibri" w:cs="Calibri"/>
          <w:sz w:val="24"/>
          <w:szCs w:val="24"/>
        </w:rPr>
        <w:t xml:space="preserve"> </w:t>
      </w:r>
      <w:r w:rsidR="005021E0"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sz w:val="24"/>
          <w:szCs w:val="24"/>
        </w:rPr>
        <w:t>ბაზარზე</w:t>
      </w:r>
      <w:proofErr w:type="spellEnd"/>
      <w:proofErr w:type="gramEnd"/>
      <w:r w:rsidR="005021E0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proofErr w:type="gramStart"/>
      <w:r w:rsidR="005021E0">
        <w:rPr>
          <w:rFonts w:ascii="Calibri" w:eastAsia="Calibri" w:hAnsi="Calibri" w:cs="Calibri"/>
          <w:sz w:val="24"/>
          <w:szCs w:val="24"/>
        </w:rPr>
        <w:t>შესაბამისი</w:t>
      </w:r>
      <w:proofErr w:type="spellEnd"/>
      <w:r w:rsidR="005021E0">
        <w:rPr>
          <w:rFonts w:ascii="Calibri" w:eastAsia="Calibri" w:hAnsi="Calibri" w:cs="Calibri"/>
          <w:sz w:val="24"/>
          <w:szCs w:val="24"/>
        </w:rPr>
        <w:t xml:space="preserve"> </w:t>
      </w:r>
      <w:r w:rsidR="005021E0"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4"/>
          <w:sz w:val="24"/>
          <w:szCs w:val="24"/>
        </w:rPr>
        <w:t>სპეციალისტების</w:t>
      </w:r>
      <w:proofErr w:type="spellEnd"/>
      <w:proofErr w:type="gramEnd"/>
      <w:r w:rsidR="005021E0">
        <w:rPr>
          <w:rFonts w:ascii="Calibri" w:eastAsia="Calibri" w:hAnsi="Calibri" w:cs="Calibri"/>
          <w:spacing w:val="20"/>
          <w:w w:val="104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sz w:val="24"/>
          <w:szCs w:val="24"/>
        </w:rPr>
        <w:t>მზარდი</w:t>
      </w:r>
      <w:proofErr w:type="spellEnd"/>
      <w:r w:rsidR="005021E0"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6"/>
          <w:sz w:val="24"/>
          <w:szCs w:val="24"/>
        </w:rPr>
        <w:t>მოთხოვნა</w:t>
      </w:r>
      <w:proofErr w:type="spellEnd"/>
    </w:p>
    <w:p w14:paraId="5FDD24E3" w14:textId="77777777" w:rsidR="00521D8F" w:rsidRDefault="00521D8F">
      <w:pPr>
        <w:spacing w:before="5" w:line="180" w:lineRule="exact"/>
        <w:rPr>
          <w:sz w:val="18"/>
          <w:szCs w:val="18"/>
        </w:rPr>
      </w:pPr>
    </w:p>
    <w:p w14:paraId="41DCFA06" w14:textId="77777777" w:rsidR="00521D8F" w:rsidRDefault="00521D8F">
      <w:pPr>
        <w:spacing w:line="200" w:lineRule="exact"/>
      </w:pPr>
    </w:p>
    <w:p w14:paraId="55707EB0" w14:textId="77777777" w:rsidR="00521D8F" w:rsidRDefault="00521D8F">
      <w:pPr>
        <w:spacing w:line="200" w:lineRule="exact"/>
      </w:pPr>
    </w:p>
    <w:p w14:paraId="57B8FCDA" w14:textId="77777777" w:rsidR="00521D8F" w:rsidRDefault="00521D8F">
      <w:pPr>
        <w:spacing w:line="200" w:lineRule="exact"/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2"/>
        <w:gridCol w:w="3482"/>
        <w:gridCol w:w="3482"/>
      </w:tblGrid>
      <w:tr w:rsidR="00521D8F" w14:paraId="39027ABB" w14:textId="77777777">
        <w:trPr>
          <w:trHeight w:hRule="exact" w:val="765"/>
        </w:trPr>
        <w:tc>
          <w:tcPr>
            <w:tcW w:w="10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6D8C"/>
          </w:tcPr>
          <w:p w14:paraId="6EC92C02" w14:textId="77777777" w:rsidR="00521D8F" w:rsidRDefault="00521D8F">
            <w:pPr>
              <w:spacing w:before="8" w:line="200" w:lineRule="exact"/>
            </w:pPr>
          </w:p>
          <w:p w14:paraId="36AA2963" w14:textId="77777777" w:rsidR="00521D8F" w:rsidRDefault="005021E0">
            <w:pPr>
              <w:ind w:left="3064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r>
              <w:rPr>
                <w:rFonts w:ascii="Calibri" w:eastAsia="Calibri" w:hAnsi="Calibri" w:cs="Calibri"/>
                <w:color w:val="FFFFFF"/>
                <w:w w:val="110"/>
                <w:sz w:val="30"/>
                <w:szCs w:val="30"/>
              </w:rPr>
              <w:t>ლოკაცია</w:t>
            </w:r>
            <w:proofErr w:type="spellEnd"/>
            <w:r>
              <w:rPr>
                <w:rFonts w:ascii="Calibri" w:eastAsia="Calibri" w:hAnsi="Calibri" w:cs="Calibri"/>
                <w:color w:val="FFFFFF"/>
                <w:spacing w:val="20"/>
                <w:w w:val="11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30"/>
                <w:szCs w:val="30"/>
              </w:rPr>
              <w:t>და</w:t>
            </w:r>
            <w:proofErr w:type="spellEnd"/>
            <w:r>
              <w:rPr>
                <w:rFonts w:ascii="Calibri" w:eastAsia="Calibri" w:hAnsi="Calibri" w:cs="Calibri"/>
                <w:color w:val="FFFFFF"/>
                <w:spacing w:val="53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FFFF"/>
                <w:w w:val="106"/>
                <w:sz w:val="30"/>
                <w:szCs w:val="30"/>
              </w:rPr>
              <w:t>აღჭურვილობები</w:t>
            </w:r>
            <w:proofErr w:type="spellEnd"/>
          </w:p>
        </w:tc>
      </w:tr>
      <w:tr w:rsidR="00521D8F" w14:paraId="24B186AB" w14:textId="77777777">
        <w:trPr>
          <w:trHeight w:hRule="exact" w:val="399"/>
        </w:trPr>
        <w:tc>
          <w:tcPr>
            <w:tcW w:w="1044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EEAF6"/>
          </w:tcPr>
          <w:p w14:paraId="2F2B2184" w14:textId="77777777" w:rsidR="00521D8F" w:rsidRDefault="005021E0">
            <w:pPr>
              <w:spacing w:before="40"/>
              <w:ind w:left="7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ლოკაცია</w:t>
            </w:r>
            <w:proofErr w:type="spellEnd"/>
            <w:r>
              <w:rPr>
                <w:rFonts w:ascii="Calibri" w:eastAsia="Calibri" w:hAnsi="Calibri" w:cs="Calibri"/>
                <w:w w:val="111"/>
                <w:sz w:val="27"/>
                <w:szCs w:val="27"/>
              </w:rPr>
              <w:t>:</w:t>
            </w:r>
          </w:p>
        </w:tc>
      </w:tr>
      <w:tr w:rsidR="00521D8F" w14:paraId="7CCBBA9C" w14:textId="77777777">
        <w:trPr>
          <w:trHeight w:hRule="exact" w:val="350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80D10" w14:textId="77777777" w:rsidR="00521D8F" w:rsidRDefault="005021E0">
            <w:pPr>
              <w:spacing w:before="22"/>
              <w:ind w:left="1154" w:right="115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რეგიონი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9E879" w14:textId="77777777" w:rsidR="00521D8F" w:rsidRDefault="005021E0">
            <w:pPr>
              <w:spacing w:before="22"/>
              <w:ind w:left="1229" w:right="1229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რაიონი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80C47" w14:textId="77777777" w:rsidR="00521D8F" w:rsidRDefault="005021E0">
            <w:pPr>
              <w:spacing w:before="22"/>
              <w:ind w:left="1063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მისამართი</w:t>
            </w:r>
            <w:proofErr w:type="spellEnd"/>
          </w:p>
        </w:tc>
      </w:tr>
      <w:tr w:rsidR="00521D8F" w14:paraId="0474DF32" w14:textId="77777777">
        <w:trPr>
          <w:trHeight w:hRule="exact" w:val="380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2E311" w14:textId="77777777" w:rsidR="00521D8F" w:rsidRDefault="005021E0">
            <w:pPr>
              <w:spacing w:before="37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12"/>
                <w:sz w:val="24"/>
                <w:szCs w:val="24"/>
              </w:rPr>
              <w:t>აჭარა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DC857" w14:textId="77777777" w:rsidR="00521D8F" w:rsidRDefault="005021E0">
            <w:pPr>
              <w:spacing w:before="37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ბათუმი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B57D2" w14:textId="77777777" w:rsidR="00521D8F" w:rsidRDefault="005021E0">
            <w:pPr>
              <w:spacing w:before="37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ბაგრატიონის</w:t>
            </w:r>
            <w:proofErr w:type="spellEnd"/>
            <w:r>
              <w:rPr>
                <w:rFonts w:ascii="Calibri" w:eastAsia="Calibri" w:hAnsi="Calibri" w:cs="Calibri"/>
                <w:spacing w:val="19"/>
                <w:w w:val="10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13</w:t>
            </w:r>
          </w:p>
        </w:tc>
      </w:tr>
      <w:tr w:rsidR="00521D8F" w14:paraId="1A2A2920" w14:textId="77777777">
        <w:trPr>
          <w:trHeight w:hRule="exact" w:val="350"/>
        </w:trPr>
        <w:tc>
          <w:tcPr>
            <w:tcW w:w="10445" w:type="dxa"/>
            <w:gridSpan w:val="3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888896"/>
          </w:tcPr>
          <w:p w14:paraId="12A334B8" w14:textId="77777777" w:rsidR="00521D8F" w:rsidRDefault="005021E0">
            <w:pPr>
              <w:spacing w:before="22"/>
              <w:ind w:left="4208" w:right="420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FFFFFF"/>
                <w:w w:val="106"/>
                <w:sz w:val="24"/>
                <w:szCs w:val="24"/>
              </w:rPr>
              <w:t>აღჭურვილობები</w:t>
            </w:r>
            <w:proofErr w:type="spellEnd"/>
          </w:p>
        </w:tc>
      </w:tr>
      <w:tr w:rsidR="00521D8F" w14:paraId="2CFA63BE" w14:textId="77777777">
        <w:trPr>
          <w:trHeight w:hRule="exact" w:val="357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5F87" w14:textId="77777777" w:rsidR="00521D8F" w:rsidRDefault="005021E0">
            <w:pPr>
              <w:spacing w:before="22"/>
              <w:ind w:left="1410" w:right="14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5"/>
                <w:sz w:val="24"/>
                <w:szCs w:val="24"/>
              </w:rPr>
              <w:t>ტიპი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5B301" w14:textId="77777777" w:rsidR="00521D8F" w:rsidRDefault="005021E0">
            <w:pPr>
              <w:spacing w:before="22"/>
              <w:ind w:left="72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ზომის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6"/>
                <w:sz w:val="24"/>
                <w:szCs w:val="24"/>
              </w:rPr>
              <w:t>ერთეული</w:t>
            </w:r>
            <w:proofErr w:type="spellEnd"/>
            <w:proofErr w:type="gram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11BF5" w14:textId="77777777" w:rsidR="00521D8F" w:rsidRDefault="005021E0">
            <w:pPr>
              <w:spacing w:before="22"/>
              <w:ind w:left="1004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რაოდენობა</w:t>
            </w:r>
            <w:proofErr w:type="spellEnd"/>
          </w:p>
        </w:tc>
      </w:tr>
      <w:tr w:rsidR="00521D8F" w14:paraId="14F8353B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2C6B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დაფა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1C7C9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A255E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</w:t>
            </w:r>
          </w:p>
        </w:tc>
      </w:tr>
      <w:tr w:rsidR="00521D8F" w14:paraId="6555F8C1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EE71D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მაგიდა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4EC5E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CD221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30</w:t>
            </w:r>
          </w:p>
        </w:tc>
      </w:tr>
      <w:tr w:rsidR="00521D8F" w14:paraId="771E019A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4E9DE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მასწავლებლის</w:t>
            </w:r>
            <w:proofErr w:type="spellEnd"/>
            <w:r>
              <w:rPr>
                <w:rFonts w:ascii="Calibri" w:eastAsia="Calibri" w:hAnsi="Calibri" w:cs="Calibri"/>
                <w:spacing w:val="1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მაგიდა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CB6C0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BBA10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</w:t>
            </w:r>
          </w:p>
        </w:tc>
      </w:tr>
      <w:tr w:rsidR="00521D8F" w14:paraId="1313CF4B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072A5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მასწავლებლის</w:t>
            </w:r>
            <w:proofErr w:type="spellEnd"/>
            <w:r>
              <w:rPr>
                <w:rFonts w:ascii="Calibri" w:eastAsia="Calibri" w:hAnsi="Calibri" w:cs="Calibri"/>
                <w:spacing w:val="1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სკამი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B0DF7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39765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</w:t>
            </w:r>
          </w:p>
        </w:tc>
      </w:tr>
      <w:tr w:rsidR="00521D8F" w14:paraId="4B255203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41C4D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პროექტორი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EAEB0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03B07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</w:t>
            </w:r>
          </w:p>
        </w:tc>
      </w:tr>
      <w:tr w:rsidR="00521D8F" w14:paraId="62239619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80817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კომპიუტერი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B53BE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კომპლექტი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85D63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30</w:t>
            </w:r>
          </w:p>
        </w:tc>
      </w:tr>
      <w:tr w:rsidR="00521D8F" w14:paraId="754DC227" w14:textId="77777777">
        <w:trPr>
          <w:trHeight w:hRule="exact" w:val="395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235F2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პრინტერი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C37DE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806E8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</w:t>
            </w:r>
          </w:p>
        </w:tc>
      </w:tr>
      <w:tr w:rsidR="00521D8F" w14:paraId="2A0EF2D3" w14:textId="77777777">
        <w:trPr>
          <w:trHeight w:hRule="exact" w:val="388"/>
        </w:trPr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4422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სკამი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8B0D4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ცალი</w:t>
            </w:r>
            <w:proofErr w:type="spellEnd"/>
          </w:p>
        </w:tc>
        <w:tc>
          <w:tcPr>
            <w:tcW w:w="3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4A51B" w14:textId="77777777" w:rsidR="00521D8F" w:rsidRDefault="005021E0">
            <w:pPr>
              <w:spacing w:before="44"/>
              <w:ind w:left="4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30</w:t>
            </w:r>
          </w:p>
        </w:tc>
      </w:tr>
    </w:tbl>
    <w:p w14:paraId="1A863F5A" w14:textId="77777777" w:rsidR="00521D8F" w:rsidRDefault="00521D8F">
      <w:pPr>
        <w:spacing w:line="140" w:lineRule="exact"/>
        <w:rPr>
          <w:sz w:val="15"/>
          <w:szCs w:val="15"/>
        </w:rPr>
      </w:pPr>
    </w:p>
    <w:p w14:paraId="2B392A1A" w14:textId="77777777" w:rsidR="00521D8F" w:rsidRDefault="00521D8F">
      <w:pPr>
        <w:spacing w:line="200" w:lineRule="exact"/>
      </w:pPr>
    </w:p>
    <w:p w14:paraId="4B10E915" w14:textId="77777777" w:rsidR="00521D8F" w:rsidRDefault="00521D8F">
      <w:pPr>
        <w:spacing w:line="200" w:lineRule="exact"/>
      </w:pPr>
    </w:p>
    <w:p w14:paraId="62CAA8F6" w14:textId="77777777" w:rsidR="00521D8F" w:rsidRDefault="00521D8F">
      <w:pPr>
        <w:spacing w:line="200" w:lineRule="exact"/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794"/>
        <w:gridCol w:w="5041"/>
        <w:gridCol w:w="2051"/>
      </w:tblGrid>
      <w:tr w:rsidR="00521D8F" w14:paraId="096AFE1D" w14:textId="77777777">
        <w:trPr>
          <w:trHeight w:hRule="exact" w:val="772"/>
        </w:trPr>
        <w:tc>
          <w:tcPr>
            <w:tcW w:w="10445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06D8C"/>
          </w:tcPr>
          <w:p w14:paraId="13C0D982" w14:textId="77777777" w:rsidR="00521D8F" w:rsidRDefault="00521D8F">
            <w:pPr>
              <w:spacing w:before="8" w:line="200" w:lineRule="exact"/>
            </w:pPr>
          </w:p>
          <w:p w14:paraId="68651888" w14:textId="77777777" w:rsidR="00521D8F" w:rsidRDefault="005021E0">
            <w:pPr>
              <w:ind w:left="3626" w:right="3596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FFFFFF"/>
                <w:w w:val="105"/>
                <w:sz w:val="30"/>
                <w:szCs w:val="30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color w:val="FFFFFF"/>
                <w:w w:val="105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pacing w:val="7"/>
                <w:w w:val="105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FFFF"/>
                <w:w w:val="105"/>
                <w:sz w:val="30"/>
                <w:szCs w:val="30"/>
              </w:rPr>
              <w:t>რესურსები</w:t>
            </w:r>
            <w:proofErr w:type="spellEnd"/>
            <w:proofErr w:type="gramEnd"/>
          </w:p>
        </w:tc>
      </w:tr>
      <w:tr w:rsidR="00521D8F" w14:paraId="75BF4FC3" w14:textId="77777777">
        <w:trPr>
          <w:trHeight w:hRule="exact" w:val="38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356CE" w14:textId="77777777" w:rsidR="00521D8F" w:rsidRDefault="005021E0">
            <w:pPr>
              <w:spacing w:before="37"/>
              <w:ind w:left="12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w w:val="132"/>
                <w:sz w:val="24"/>
                <w:szCs w:val="24"/>
              </w:rPr>
              <w:t>N: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6067C" w14:textId="77777777" w:rsidR="00521D8F" w:rsidRDefault="005021E0">
            <w:pPr>
              <w:spacing w:before="37"/>
              <w:ind w:left="1066" w:right="1066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5"/>
                <w:sz w:val="24"/>
                <w:szCs w:val="24"/>
              </w:rPr>
              <w:t>ტიპი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3A13B" w14:textId="77777777" w:rsidR="00521D8F" w:rsidRDefault="005021E0">
            <w:pPr>
              <w:spacing w:before="37"/>
              <w:ind w:left="1710" w:right="17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დასახელება</w:t>
            </w:r>
            <w:proofErr w:type="spellEnd"/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D3AA4" w14:textId="77777777" w:rsidR="00521D8F" w:rsidRDefault="005021E0">
            <w:pPr>
              <w:spacing w:before="37"/>
              <w:ind w:left="86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მოკლე</w:t>
            </w:r>
            <w:proofErr w:type="spellEnd"/>
            <w:r>
              <w:rPr>
                <w:rFonts w:ascii="Calibri" w:eastAsia="Calibri" w:hAnsi="Calibri" w:cs="Calibri"/>
                <w:b/>
                <w:spacing w:val="7"/>
                <w:w w:val="11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3"/>
                <w:sz w:val="24"/>
                <w:szCs w:val="24"/>
              </w:rPr>
              <w:t>აღწერა</w:t>
            </w:r>
            <w:proofErr w:type="spellEnd"/>
          </w:p>
        </w:tc>
      </w:tr>
      <w:tr w:rsidR="00521D8F" w14:paraId="46E360F5" w14:textId="77777777">
        <w:trPr>
          <w:trHeight w:hRule="exact" w:val="272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3CFCB" w14:textId="77777777" w:rsidR="00521D8F" w:rsidRDefault="00521D8F">
            <w:pPr>
              <w:spacing w:line="200" w:lineRule="exact"/>
            </w:pPr>
          </w:p>
          <w:p w14:paraId="5B278493" w14:textId="77777777" w:rsidR="00521D8F" w:rsidRDefault="00521D8F">
            <w:pPr>
              <w:spacing w:line="200" w:lineRule="exact"/>
            </w:pPr>
          </w:p>
          <w:p w14:paraId="1615CF7A" w14:textId="77777777" w:rsidR="00521D8F" w:rsidRDefault="00521D8F">
            <w:pPr>
              <w:spacing w:line="200" w:lineRule="exact"/>
            </w:pPr>
          </w:p>
          <w:p w14:paraId="5DC52727" w14:textId="77777777" w:rsidR="00521D8F" w:rsidRDefault="00521D8F">
            <w:pPr>
              <w:spacing w:line="200" w:lineRule="exact"/>
            </w:pPr>
          </w:p>
          <w:p w14:paraId="6F7BE6F8" w14:textId="77777777" w:rsidR="00521D8F" w:rsidRDefault="00521D8F">
            <w:pPr>
              <w:spacing w:line="200" w:lineRule="exact"/>
            </w:pPr>
          </w:p>
          <w:p w14:paraId="7F58B632" w14:textId="77777777" w:rsidR="00521D8F" w:rsidRDefault="00521D8F">
            <w:pPr>
              <w:spacing w:before="9" w:line="200" w:lineRule="exact"/>
            </w:pPr>
          </w:p>
          <w:p w14:paraId="095290FB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A78E" w14:textId="77777777" w:rsidR="00521D8F" w:rsidRDefault="00521D8F">
            <w:pPr>
              <w:spacing w:line="200" w:lineRule="exact"/>
            </w:pPr>
          </w:p>
          <w:p w14:paraId="2B78B92C" w14:textId="77777777" w:rsidR="00521D8F" w:rsidRDefault="00521D8F">
            <w:pPr>
              <w:spacing w:line="200" w:lineRule="exact"/>
            </w:pPr>
          </w:p>
          <w:p w14:paraId="51648481" w14:textId="77777777" w:rsidR="00521D8F" w:rsidRDefault="00521D8F">
            <w:pPr>
              <w:spacing w:line="200" w:lineRule="exact"/>
            </w:pPr>
          </w:p>
          <w:p w14:paraId="183C398F" w14:textId="77777777" w:rsidR="00521D8F" w:rsidRDefault="00521D8F">
            <w:pPr>
              <w:spacing w:line="200" w:lineRule="exact"/>
            </w:pPr>
          </w:p>
          <w:p w14:paraId="5978DD9E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0CDAD8DC" w14:textId="77777777" w:rsidR="00521D8F" w:rsidRDefault="005021E0">
            <w:pPr>
              <w:spacing w:line="274" w:lineRule="auto"/>
              <w:ind w:left="15" w:right="115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ლიტერატურა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E16F6" w14:textId="77777777" w:rsidR="00521D8F" w:rsidRDefault="00521D8F">
            <w:pPr>
              <w:spacing w:before="7" w:line="160" w:lineRule="exact"/>
              <w:rPr>
                <w:sz w:val="17"/>
                <w:szCs w:val="17"/>
              </w:rPr>
            </w:pPr>
          </w:p>
          <w:p w14:paraId="1183A733" w14:textId="77777777" w:rsidR="00521D8F" w:rsidRDefault="00521D8F">
            <w:pPr>
              <w:spacing w:line="200" w:lineRule="exact"/>
            </w:pPr>
          </w:p>
          <w:p w14:paraId="02B1FC1D" w14:textId="77777777" w:rsidR="00521D8F" w:rsidRDefault="00521D8F">
            <w:pPr>
              <w:spacing w:line="200" w:lineRule="exact"/>
            </w:pPr>
          </w:p>
          <w:p w14:paraId="01219AF0" w14:textId="77777777" w:rsidR="00521D8F" w:rsidRDefault="00521D8F">
            <w:pPr>
              <w:spacing w:line="200" w:lineRule="exact"/>
            </w:pPr>
          </w:p>
          <w:p w14:paraId="014197B9" w14:textId="77777777" w:rsidR="00521D8F" w:rsidRDefault="00521D8F">
            <w:pPr>
              <w:spacing w:line="200" w:lineRule="exact"/>
            </w:pPr>
          </w:p>
          <w:p w14:paraId="4C6656F6" w14:textId="77777777" w:rsidR="00521D8F" w:rsidRDefault="00521D8F">
            <w:pPr>
              <w:spacing w:line="200" w:lineRule="exact"/>
            </w:pPr>
          </w:p>
          <w:p w14:paraId="0D230261" w14:textId="77777777" w:rsidR="00521D8F" w:rsidRDefault="00521D8F">
            <w:pPr>
              <w:spacing w:line="200" w:lineRule="exact"/>
            </w:pPr>
          </w:p>
          <w:p w14:paraId="131EF53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ელექტრონული</w:t>
            </w:r>
            <w:proofErr w:type="spellEnd"/>
            <w:r>
              <w:rPr>
                <w:rFonts w:ascii="Calibri" w:eastAsia="Calibri" w:hAnsi="Calibri" w:cs="Calibri"/>
                <w:spacing w:val="36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წიგნები</w:t>
            </w:r>
            <w:proofErr w:type="spellEnd"/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21EBE" w14:textId="77777777" w:rsidR="00521D8F" w:rsidRDefault="00521D8F">
            <w:pPr>
              <w:spacing w:line="200" w:lineRule="exact"/>
            </w:pPr>
          </w:p>
          <w:p w14:paraId="3D5217BF" w14:textId="77777777" w:rsidR="00521D8F" w:rsidRDefault="00521D8F">
            <w:pPr>
              <w:spacing w:line="200" w:lineRule="exact"/>
            </w:pPr>
          </w:p>
          <w:p w14:paraId="1165C11F" w14:textId="77777777" w:rsidR="00521D8F" w:rsidRDefault="00521D8F">
            <w:pPr>
              <w:spacing w:line="200" w:lineRule="exact"/>
            </w:pPr>
          </w:p>
          <w:p w14:paraId="07AE87B9" w14:textId="77777777" w:rsidR="00521D8F" w:rsidRDefault="00521D8F">
            <w:pPr>
              <w:spacing w:line="200" w:lineRule="exact"/>
            </w:pPr>
          </w:p>
          <w:p w14:paraId="4D99864B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15C1CD08" w14:textId="77777777" w:rsidR="00521D8F" w:rsidRDefault="005021E0">
            <w:pPr>
              <w:spacing w:line="274" w:lineRule="auto"/>
              <w:ind w:left="15" w:right="157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ელ</w:t>
            </w:r>
            <w:proofErr w:type="spellEnd"/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წიგნები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განთავსებულია</w:t>
            </w:r>
            <w:proofErr w:type="spellEnd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აკადემიია</w:t>
            </w:r>
            <w:proofErr w:type="spellEnd"/>
            <w:r>
              <w:rPr>
                <w:rFonts w:ascii="Calibri" w:eastAsia="Calibri" w:hAnsi="Calibri" w:cs="Calibri"/>
                <w:spacing w:val="40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შიდა</w:t>
            </w:r>
            <w:proofErr w:type="spellEnd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საინფორმაციო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ქსელში</w:t>
            </w:r>
            <w:proofErr w:type="spellEnd"/>
          </w:p>
        </w:tc>
      </w:tr>
      <w:tr w:rsidR="00521D8F" w14:paraId="354214FB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618F" w14:textId="77777777" w:rsidR="00521D8F" w:rsidRDefault="00521D8F">
            <w:pPr>
              <w:spacing w:line="200" w:lineRule="exact"/>
            </w:pPr>
          </w:p>
          <w:p w14:paraId="7BAA7A85" w14:textId="77777777" w:rsidR="00521D8F" w:rsidRDefault="00521D8F">
            <w:pPr>
              <w:spacing w:line="200" w:lineRule="exact"/>
            </w:pPr>
          </w:p>
          <w:p w14:paraId="562B3CC5" w14:textId="77777777" w:rsidR="00521D8F" w:rsidRDefault="00521D8F">
            <w:pPr>
              <w:spacing w:line="200" w:lineRule="exact"/>
            </w:pPr>
          </w:p>
          <w:p w14:paraId="53C74687" w14:textId="77777777" w:rsidR="00521D8F" w:rsidRDefault="00521D8F">
            <w:pPr>
              <w:spacing w:line="200" w:lineRule="exact"/>
            </w:pPr>
          </w:p>
          <w:p w14:paraId="1EE997A4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026B25F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BBE08" w14:textId="77777777" w:rsidR="00521D8F" w:rsidRDefault="00521D8F">
            <w:pPr>
              <w:spacing w:line="200" w:lineRule="exact"/>
            </w:pPr>
          </w:p>
          <w:p w14:paraId="68D6222E" w14:textId="77777777" w:rsidR="00521D8F" w:rsidRDefault="00521D8F">
            <w:pPr>
              <w:spacing w:line="200" w:lineRule="exact"/>
            </w:pPr>
          </w:p>
          <w:p w14:paraId="79EA376B" w14:textId="77777777" w:rsidR="00521D8F" w:rsidRDefault="00521D8F">
            <w:pPr>
              <w:spacing w:line="200" w:lineRule="exact"/>
            </w:pPr>
          </w:p>
          <w:p w14:paraId="295CF59D" w14:textId="77777777" w:rsidR="00521D8F" w:rsidRDefault="00521D8F">
            <w:pPr>
              <w:spacing w:line="200" w:lineRule="exact"/>
            </w:pPr>
          </w:p>
          <w:p w14:paraId="6E4757AE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41FBB1A3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A84C4" w14:textId="77777777" w:rsidR="00521D8F" w:rsidRDefault="00521D8F">
            <w:pPr>
              <w:spacing w:line="200" w:lineRule="exact"/>
            </w:pPr>
          </w:p>
          <w:p w14:paraId="2D244924" w14:textId="77777777" w:rsidR="00521D8F" w:rsidRDefault="00521D8F">
            <w:pPr>
              <w:spacing w:line="200" w:lineRule="exact"/>
            </w:pPr>
          </w:p>
          <w:p w14:paraId="6416C052" w14:textId="77777777" w:rsidR="00521D8F" w:rsidRDefault="00521D8F">
            <w:pPr>
              <w:spacing w:line="200" w:lineRule="exact"/>
            </w:pPr>
          </w:p>
          <w:p w14:paraId="57DCE640" w14:textId="77777777" w:rsidR="00521D8F" w:rsidRDefault="00521D8F">
            <w:pPr>
              <w:spacing w:line="200" w:lineRule="exact"/>
            </w:pPr>
          </w:p>
          <w:p w14:paraId="507A04A2" w14:textId="77777777" w:rsidR="00521D8F" w:rsidRDefault="00521D8F">
            <w:pPr>
              <w:spacing w:line="200" w:lineRule="exact"/>
            </w:pPr>
          </w:p>
          <w:p w14:paraId="74109D74" w14:textId="77777777" w:rsidR="00521D8F" w:rsidRDefault="00521D8F">
            <w:pPr>
              <w:spacing w:before="9" w:line="200" w:lineRule="exact"/>
            </w:pPr>
          </w:p>
          <w:p w14:paraId="3C756CD8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>w3school.org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D5E20" w14:textId="77777777" w:rsidR="00521D8F" w:rsidRDefault="00521D8F">
            <w:pPr>
              <w:spacing w:line="200" w:lineRule="exact"/>
            </w:pPr>
          </w:p>
          <w:p w14:paraId="6A70F2A6" w14:textId="77777777" w:rsidR="00521D8F" w:rsidRDefault="00521D8F">
            <w:pPr>
              <w:spacing w:line="200" w:lineRule="exact"/>
            </w:pPr>
          </w:p>
          <w:p w14:paraId="0A19C26B" w14:textId="77777777" w:rsidR="00521D8F" w:rsidRDefault="00521D8F">
            <w:pPr>
              <w:spacing w:line="200" w:lineRule="exact"/>
            </w:pPr>
          </w:p>
          <w:p w14:paraId="19443CDE" w14:textId="77777777" w:rsidR="00521D8F" w:rsidRDefault="00521D8F">
            <w:pPr>
              <w:spacing w:line="200" w:lineRule="exact"/>
            </w:pPr>
          </w:p>
          <w:p w14:paraId="69DFDAC0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4BD7EA3D" w14:textId="77777777" w:rsidR="00521D8F" w:rsidRDefault="005021E0">
            <w:pPr>
              <w:spacing w:line="274" w:lineRule="auto"/>
              <w:ind w:left="15" w:right="5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ტექნოლოგიების</w:t>
            </w:r>
            <w:proofErr w:type="spellEnd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სწავლების</w:t>
            </w:r>
            <w:proofErr w:type="spellEnd"/>
            <w:r>
              <w:rPr>
                <w:rFonts w:ascii="Calibri" w:eastAsia="Calibri" w:hAnsi="Calibri" w:cs="Calibri"/>
                <w:spacing w:val="19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2"/>
                <w:sz w:val="24"/>
                <w:szCs w:val="24"/>
              </w:rPr>
              <w:t>ელ</w:t>
            </w:r>
            <w:proofErr w:type="spellEnd"/>
            <w:r>
              <w:rPr>
                <w:rFonts w:ascii="Calibri" w:eastAsia="Calibri" w:hAnsi="Calibri" w:cs="Calibri"/>
                <w:w w:val="112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პრტალი</w:t>
            </w:r>
            <w:proofErr w:type="spellEnd"/>
          </w:p>
        </w:tc>
      </w:tr>
      <w:tr w:rsidR="00521D8F" w14:paraId="17BFF9CB" w14:textId="77777777">
        <w:trPr>
          <w:trHeight w:hRule="exact" w:val="105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BAD76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7DAA5E42" w14:textId="77777777" w:rsidR="00521D8F" w:rsidRDefault="00521D8F">
            <w:pPr>
              <w:spacing w:line="200" w:lineRule="exact"/>
            </w:pPr>
          </w:p>
          <w:p w14:paraId="0BEEF46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3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1DE04" w14:textId="77777777" w:rsidR="00521D8F" w:rsidRDefault="00521D8F">
            <w:pPr>
              <w:spacing w:before="2" w:line="160" w:lineRule="exact"/>
              <w:rPr>
                <w:sz w:val="17"/>
                <w:szCs w:val="17"/>
              </w:rPr>
            </w:pPr>
          </w:p>
          <w:p w14:paraId="534F22CF" w14:textId="77777777" w:rsidR="00521D8F" w:rsidRDefault="00521D8F">
            <w:pPr>
              <w:spacing w:line="200" w:lineRule="exact"/>
            </w:pPr>
          </w:p>
          <w:p w14:paraId="1DF7337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4FE0" w14:textId="77777777" w:rsidR="00521D8F" w:rsidRDefault="00521D8F"/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1BD1" w14:textId="77777777" w:rsidR="00521D8F" w:rsidRDefault="00521D8F"/>
        </w:tc>
      </w:tr>
    </w:tbl>
    <w:p w14:paraId="3ADEA48F" w14:textId="77777777" w:rsidR="00521D8F" w:rsidRDefault="00521D8F">
      <w:pPr>
        <w:sectPr w:rsidR="00521D8F">
          <w:footerReference w:type="default" r:id="rId15"/>
          <w:pgSz w:w="11900" w:h="16840"/>
          <w:pgMar w:top="720" w:right="580" w:bottom="280" w:left="620" w:header="0" w:footer="0" w:gutter="0"/>
          <w:cols w:space="720"/>
        </w:sectPr>
      </w:pPr>
    </w:p>
    <w:p w14:paraId="0A5BC430" w14:textId="77777777" w:rsidR="00521D8F" w:rsidRDefault="00521D8F">
      <w:pPr>
        <w:spacing w:before="10" w:line="80" w:lineRule="exact"/>
        <w:rPr>
          <w:sz w:val="8"/>
          <w:szCs w:val="8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794"/>
        <w:gridCol w:w="5041"/>
        <w:gridCol w:w="2051"/>
      </w:tblGrid>
      <w:tr w:rsidR="00521D8F" w14:paraId="5DD34743" w14:textId="77777777">
        <w:trPr>
          <w:trHeight w:hRule="exact" w:val="138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22ECA" w14:textId="77777777" w:rsidR="00521D8F" w:rsidRDefault="00521D8F"/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9F4EC" w14:textId="77777777" w:rsidR="00521D8F" w:rsidRDefault="00521D8F"/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5A6D3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>w3schools.com/</w:t>
            </w:r>
            <w:proofErr w:type="spellStart"/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>css</w:t>
            </w:r>
            <w:proofErr w:type="spellEnd"/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>/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DC31F" w14:textId="77777777" w:rsidR="00521D8F" w:rsidRDefault="005021E0">
            <w:pPr>
              <w:spacing w:before="37" w:line="274" w:lineRule="auto"/>
              <w:ind w:left="15" w:right="92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პორტალი</w:t>
            </w:r>
            <w:proofErr w:type="spellEnd"/>
            <w:r>
              <w:rPr>
                <w:rFonts w:ascii="Calibri" w:eastAsia="Calibri" w:hAnsi="Calibri" w:cs="Calibri"/>
                <w:spacing w:val="18"/>
                <w:w w:val="10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32"/>
                <w:sz w:val="24"/>
                <w:szCs w:val="24"/>
              </w:rPr>
              <w:t xml:space="preserve">CSS-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ის</w:t>
            </w:r>
            <w:proofErr w:type="spellEnd"/>
            <w:r>
              <w:rPr>
                <w:rFonts w:ascii="Calibri" w:eastAsia="Calibri" w:hAnsi="Calibri" w:cs="Calibri"/>
                <w:spacing w:val="2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შესასწავლად</w:t>
            </w:r>
            <w:proofErr w:type="spellEnd"/>
          </w:p>
        </w:tc>
      </w:tr>
      <w:tr w:rsidR="00521D8F" w14:paraId="2DFCD1C1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CEBA" w14:textId="77777777" w:rsidR="00521D8F" w:rsidRDefault="00521D8F">
            <w:pPr>
              <w:spacing w:line="200" w:lineRule="exact"/>
            </w:pPr>
          </w:p>
          <w:p w14:paraId="7C4472EF" w14:textId="77777777" w:rsidR="00521D8F" w:rsidRDefault="00521D8F">
            <w:pPr>
              <w:spacing w:line="200" w:lineRule="exact"/>
            </w:pPr>
          </w:p>
          <w:p w14:paraId="68FA31F5" w14:textId="77777777" w:rsidR="00521D8F" w:rsidRDefault="00521D8F">
            <w:pPr>
              <w:spacing w:line="200" w:lineRule="exact"/>
            </w:pPr>
          </w:p>
          <w:p w14:paraId="615B7D03" w14:textId="77777777" w:rsidR="00521D8F" w:rsidRDefault="00521D8F">
            <w:pPr>
              <w:spacing w:line="200" w:lineRule="exact"/>
            </w:pPr>
          </w:p>
          <w:p w14:paraId="0DD7C358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296DC5FC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4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1252B" w14:textId="77777777" w:rsidR="00521D8F" w:rsidRDefault="00521D8F">
            <w:pPr>
              <w:spacing w:line="200" w:lineRule="exact"/>
            </w:pPr>
          </w:p>
          <w:p w14:paraId="0B0BCD8C" w14:textId="77777777" w:rsidR="00521D8F" w:rsidRDefault="00521D8F">
            <w:pPr>
              <w:spacing w:line="200" w:lineRule="exact"/>
            </w:pPr>
          </w:p>
          <w:p w14:paraId="5ED92F20" w14:textId="77777777" w:rsidR="00521D8F" w:rsidRDefault="00521D8F">
            <w:pPr>
              <w:spacing w:line="200" w:lineRule="exact"/>
            </w:pPr>
          </w:p>
          <w:p w14:paraId="4CF1D277" w14:textId="77777777" w:rsidR="00521D8F" w:rsidRDefault="00521D8F">
            <w:pPr>
              <w:spacing w:line="200" w:lineRule="exact"/>
            </w:pPr>
          </w:p>
          <w:p w14:paraId="7423F206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2208C55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88449" w14:textId="77777777" w:rsidR="00521D8F" w:rsidRDefault="00521D8F">
            <w:pPr>
              <w:spacing w:line="200" w:lineRule="exact"/>
            </w:pPr>
          </w:p>
          <w:p w14:paraId="2147B5E5" w14:textId="77777777" w:rsidR="00521D8F" w:rsidRDefault="00521D8F">
            <w:pPr>
              <w:spacing w:line="200" w:lineRule="exact"/>
            </w:pPr>
          </w:p>
          <w:p w14:paraId="5719CFB5" w14:textId="77777777" w:rsidR="00521D8F" w:rsidRDefault="00521D8F">
            <w:pPr>
              <w:spacing w:line="200" w:lineRule="exact"/>
            </w:pPr>
          </w:p>
          <w:p w14:paraId="14423177" w14:textId="77777777" w:rsidR="00521D8F" w:rsidRDefault="00521D8F">
            <w:pPr>
              <w:spacing w:line="200" w:lineRule="exact"/>
            </w:pPr>
          </w:p>
          <w:p w14:paraId="4A706C7C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55FEAB1C" w14:textId="77777777" w:rsidR="00521D8F" w:rsidRDefault="005021E0">
            <w:pPr>
              <w:spacing w:line="274" w:lineRule="auto"/>
              <w:ind w:left="15" w:right="189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>developer.mozilla.org/</w:t>
            </w:r>
            <w:proofErr w:type="spellStart"/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>en</w:t>
            </w:r>
            <w:proofErr w:type="spellEnd"/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 xml:space="preserve">- </w:t>
            </w:r>
            <w:r>
              <w:rPr>
                <w:rFonts w:ascii="Calibri" w:eastAsia="Calibri" w:hAnsi="Calibri" w:cs="Calibri"/>
                <w:w w:val="115"/>
                <w:sz w:val="24"/>
                <w:szCs w:val="24"/>
              </w:rPr>
              <w:t>US/docs/Web/HTML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737C0" w14:textId="77777777" w:rsidR="00521D8F" w:rsidRDefault="00521D8F">
            <w:pPr>
              <w:spacing w:line="200" w:lineRule="exact"/>
            </w:pPr>
          </w:p>
          <w:p w14:paraId="18228DC7" w14:textId="77777777" w:rsidR="00521D8F" w:rsidRDefault="00521D8F">
            <w:pPr>
              <w:spacing w:line="200" w:lineRule="exact"/>
            </w:pPr>
          </w:p>
          <w:p w14:paraId="00A5DAA5" w14:textId="77777777" w:rsidR="00521D8F" w:rsidRDefault="00521D8F">
            <w:pPr>
              <w:spacing w:line="200" w:lineRule="exact"/>
            </w:pPr>
          </w:p>
          <w:p w14:paraId="75C1AD20" w14:textId="77777777" w:rsidR="00521D8F" w:rsidRDefault="00521D8F">
            <w:pPr>
              <w:spacing w:line="200" w:lineRule="exact"/>
            </w:pPr>
          </w:p>
          <w:p w14:paraId="221BA5E1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19B7747E" w14:textId="77777777" w:rsidR="00521D8F" w:rsidRDefault="005021E0">
            <w:pPr>
              <w:spacing w:line="274" w:lineRule="auto"/>
              <w:ind w:left="15" w:right="-12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პორტალი</w:t>
            </w:r>
            <w:proofErr w:type="spellEnd"/>
            <w:r>
              <w:rPr>
                <w:rFonts w:ascii="Calibri" w:eastAsia="Calibri" w:hAnsi="Calibri" w:cs="Calibri"/>
                <w:spacing w:val="18"/>
                <w:w w:val="10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16"/>
                <w:sz w:val="24"/>
                <w:szCs w:val="24"/>
              </w:rPr>
              <w:t xml:space="preserve">HTML-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ის</w:t>
            </w:r>
            <w:proofErr w:type="spellEnd"/>
            <w:r>
              <w:rPr>
                <w:rFonts w:ascii="Calibri" w:eastAsia="Calibri" w:hAnsi="Calibri" w:cs="Calibri"/>
                <w:spacing w:val="2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შესასწავლად</w:t>
            </w:r>
            <w:proofErr w:type="spellEnd"/>
          </w:p>
        </w:tc>
      </w:tr>
      <w:tr w:rsidR="00521D8F" w14:paraId="56C9ADDA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93A2" w14:textId="77777777" w:rsidR="00521D8F" w:rsidRDefault="00521D8F">
            <w:pPr>
              <w:spacing w:line="200" w:lineRule="exact"/>
            </w:pPr>
          </w:p>
          <w:p w14:paraId="58B7825F" w14:textId="77777777" w:rsidR="00521D8F" w:rsidRDefault="00521D8F">
            <w:pPr>
              <w:spacing w:line="200" w:lineRule="exact"/>
            </w:pPr>
          </w:p>
          <w:p w14:paraId="13114C28" w14:textId="77777777" w:rsidR="00521D8F" w:rsidRDefault="00521D8F">
            <w:pPr>
              <w:spacing w:line="200" w:lineRule="exact"/>
            </w:pPr>
          </w:p>
          <w:p w14:paraId="19A3659D" w14:textId="77777777" w:rsidR="00521D8F" w:rsidRDefault="00521D8F">
            <w:pPr>
              <w:spacing w:line="200" w:lineRule="exact"/>
            </w:pPr>
          </w:p>
          <w:p w14:paraId="2C7DEBAA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75C6920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5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C0182" w14:textId="77777777" w:rsidR="00521D8F" w:rsidRDefault="00521D8F">
            <w:pPr>
              <w:spacing w:line="200" w:lineRule="exact"/>
            </w:pPr>
          </w:p>
          <w:p w14:paraId="5C32CDA3" w14:textId="77777777" w:rsidR="00521D8F" w:rsidRDefault="00521D8F">
            <w:pPr>
              <w:spacing w:line="200" w:lineRule="exact"/>
            </w:pPr>
          </w:p>
          <w:p w14:paraId="2407D842" w14:textId="77777777" w:rsidR="00521D8F" w:rsidRDefault="00521D8F">
            <w:pPr>
              <w:spacing w:line="200" w:lineRule="exact"/>
            </w:pPr>
          </w:p>
          <w:p w14:paraId="5C0020FC" w14:textId="77777777" w:rsidR="00521D8F" w:rsidRDefault="00521D8F">
            <w:pPr>
              <w:spacing w:line="200" w:lineRule="exact"/>
            </w:pPr>
          </w:p>
          <w:p w14:paraId="0BFE488E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5321D5E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D7850" w14:textId="77777777" w:rsidR="00521D8F" w:rsidRDefault="00521D8F">
            <w:pPr>
              <w:spacing w:line="200" w:lineRule="exact"/>
            </w:pPr>
          </w:p>
          <w:p w14:paraId="5A1D74BF" w14:textId="77777777" w:rsidR="00521D8F" w:rsidRDefault="00521D8F">
            <w:pPr>
              <w:spacing w:line="200" w:lineRule="exact"/>
            </w:pPr>
          </w:p>
          <w:p w14:paraId="37149B81" w14:textId="77777777" w:rsidR="00521D8F" w:rsidRDefault="00521D8F">
            <w:pPr>
              <w:spacing w:line="200" w:lineRule="exact"/>
            </w:pPr>
          </w:p>
          <w:p w14:paraId="2C9E6EB8" w14:textId="77777777" w:rsidR="00521D8F" w:rsidRDefault="00521D8F">
            <w:pPr>
              <w:spacing w:line="200" w:lineRule="exact"/>
            </w:pPr>
          </w:p>
          <w:p w14:paraId="550A4DED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075C6913" w14:textId="77777777" w:rsidR="00521D8F" w:rsidRDefault="005021E0">
            <w:pPr>
              <w:spacing w:line="274" w:lineRule="auto"/>
              <w:ind w:left="15" w:right="189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>developer.mozilla.org/</w:t>
            </w:r>
            <w:proofErr w:type="spellStart"/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>en</w:t>
            </w:r>
            <w:proofErr w:type="spellEnd"/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 xml:space="preserve">- </w:t>
            </w:r>
            <w:r>
              <w:rPr>
                <w:rFonts w:ascii="Calibri" w:eastAsia="Calibri" w:hAnsi="Calibri" w:cs="Calibri"/>
                <w:w w:val="118"/>
                <w:sz w:val="24"/>
                <w:szCs w:val="24"/>
              </w:rPr>
              <w:t>US/docs/Web/CSS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7A78F" w14:textId="77777777" w:rsidR="00521D8F" w:rsidRDefault="00521D8F">
            <w:pPr>
              <w:spacing w:line="200" w:lineRule="exact"/>
            </w:pPr>
          </w:p>
          <w:p w14:paraId="152418DB" w14:textId="77777777" w:rsidR="00521D8F" w:rsidRDefault="00521D8F">
            <w:pPr>
              <w:spacing w:line="200" w:lineRule="exact"/>
            </w:pPr>
          </w:p>
          <w:p w14:paraId="24DA3F6F" w14:textId="77777777" w:rsidR="00521D8F" w:rsidRDefault="00521D8F">
            <w:pPr>
              <w:spacing w:line="200" w:lineRule="exact"/>
            </w:pPr>
          </w:p>
          <w:p w14:paraId="63C04FCD" w14:textId="77777777" w:rsidR="00521D8F" w:rsidRDefault="00521D8F">
            <w:pPr>
              <w:spacing w:line="200" w:lineRule="exact"/>
            </w:pPr>
          </w:p>
          <w:p w14:paraId="63C25A71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2147B44" w14:textId="77777777" w:rsidR="00521D8F" w:rsidRDefault="005021E0">
            <w:pPr>
              <w:spacing w:line="274" w:lineRule="auto"/>
              <w:ind w:left="15" w:right="92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პორტალი</w:t>
            </w:r>
            <w:proofErr w:type="spellEnd"/>
            <w:r>
              <w:rPr>
                <w:rFonts w:ascii="Calibri" w:eastAsia="Calibri" w:hAnsi="Calibri" w:cs="Calibri"/>
                <w:spacing w:val="18"/>
                <w:w w:val="10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32"/>
                <w:sz w:val="24"/>
                <w:szCs w:val="24"/>
              </w:rPr>
              <w:t xml:space="preserve">CSS-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ის</w:t>
            </w:r>
            <w:proofErr w:type="spellEnd"/>
            <w:r>
              <w:rPr>
                <w:rFonts w:ascii="Calibri" w:eastAsia="Calibri" w:hAnsi="Calibri" w:cs="Calibri"/>
                <w:spacing w:val="2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შესასწავლად</w:t>
            </w:r>
            <w:proofErr w:type="spellEnd"/>
          </w:p>
        </w:tc>
      </w:tr>
      <w:tr w:rsidR="00521D8F" w14:paraId="7033434D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F6F59" w14:textId="77777777" w:rsidR="00521D8F" w:rsidRDefault="00521D8F">
            <w:pPr>
              <w:spacing w:line="200" w:lineRule="exact"/>
            </w:pPr>
          </w:p>
          <w:p w14:paraId="5AFF5311" w14:textId="77777777" w:rsidR="00521D8F" w:rsidRDefault="00521D8F">
            <w:pPr>
              <w:spacing w:line="200" w:lineRule="exact"/>
            </w:pPr>
          </w:p>
          <w:p w14:paraId="102293B0" w14:textId="77777777" w:rsidR="00521D8F" w:rsidRDefault="00521D8F">
            <w:pPr>
              <w:spacing w:line="200" w:lineRule="exact"/>
            </w:pPr>
          </w:p>
          <w:p w14:paraId="1988789E" w14:textId="77777777" w:rsidR="00521D8F" w:rsidRDefault="00521D8F">
            <w:pPr>
              <w:spacing w:line="200" w:lineRule="exact"/>
            </w:pPr>
          </w:p>
          <w:p w14:paraId="23880949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4D8FEBA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6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0EACF" w14:textId="77777777" w:rsidR="00521D8F" w:rsidRDefault="00521D8F">
            <w:pPr>
              <w:spacing w:line="200" w:lineRule="exact"/>
            </w:pPr>
          </w:p>
          <w:p w14:paraId="352CB462" w14:textId="77777777" w:rsidR="00521D8F" w:rsidRDefault="00521D8F">
            <w:pPr>
              <w:spacing w:line="200" w:lineRule="exact"/>
            </w:pPr>
          </w:p>
          <w:p w14:paraId="0F10DB63" w14:textId="77777777" w:rsidR="00521D8F" w:rsidRDefault="00521D8F">
            <w:pPr>
              <w:spacing w:line="200" w:lineRule="exact"/>
            </w:pPr>
          </w:p>
          <w:p w14:paraId="14BD18E5" w14:textId="77777777" w:rsidR="00521D8F" w:rsidRDefault="00521D8F">
            <w:pPr>
              <w:spacing w:line="200" w:lineRule="exact"/>
            </w:pPr>
          </w:p>
          <w:p w14:paraId="3570B7F3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404DA5F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3DF05" w14:textId="77777777" w:rsidR="00521D8F" w:rsidRDefault="00521D8F">
            <w:pPr>
              <w:spacing w:line="200" w:lineRule="exact"/>
            </w:pPr>
          </w:p>
          <w:p w14:paraId="29EFC62B" w14:textId="77777777" w:rsidR="00521D8F" w:rsidRDefault="00521D8F">
            <w:pPr>
              <w:spacing w:line="200" w:lineRule="exact"/>
            </w:pPr>
          </w:p>
          <w:p w14:paraId="6E922321" w14:textId="77777777" w:rsidR="00521D8F" w:rsidRDefault="00521D8F">
            <w:pPr>
              <w:spacing w:line="200" w:lineRule="exact"/>
            </w:pPr>
          </w:p>
          <w:p w14:paraId="775A9C13" w14:textId="77777777" w:rsidR="00521D8F" w:rsidRDefault="00521D8F">
            <w:pPr>
              <w:spacing w:line="200" w:lineRule="exact"/>
            </w:pPr>
          </w:p>
          <w:p w14:paraId="6A22851A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49592E8E" w14:textId="77777777" w:rsidR="00521D8F" w:rsidRDefault="005021E0">
            <w:pPr>
              <w:spacing w:line="274" w:lineRule="auto"/>
              <w:ind w:left="15" w:right="-2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 xml:space="preserve">codecademy.com/catalog/language/html- </w:t>
            </w:r>
            <w:proofErr w:type="spellStart"/>
            <w:r>
              <w:rPr>
                <w:rFonts w:ascii="Calibri" w:eastAsia="Calibri" w:hAnsi="Calibri" w:cs="Calibri"/>
                <w:w w:val="131"/>
                <w:sz w:val="24"/>
                <w:szCs w:val="24"/>
              </w:rPr>
              <w:t>css</w:t>
            </w:r>
            <w:proofErr w:type="spellEnd"/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BDDF1" w14:textId="77777777" w:rsidR="00521D8F" w:rsidRDefault="00521D8F">
            <w:pPr>
              <w:spacing w:line="200" w:lineRule="exact"/>
            </w:pPr>
          </w:p>
          <w:p w14:paraId="485E5705" w14:textId="77777777" w:rsidR="00521D8F" w:rsidRDefault="00521D8F">
            <w:pPr>
              <w:spacing w:line="200" w:lineRule="exact"/>
            </w:pPr>
          </w:p>
          <w:p w14:paraId="663D2704" w14:textId="77777777" w:rsidR="00521D8F" w:rsidRDefault="00521D8F">
            <w:pPr>
              <w:spacing w:line="200" w:lineRule="exact"/>
            </w:pPr>
          </w:p>
          <w:p w14:paraId="530EBA3D" w14:textId="77777777" w:rsidR="00521D8F" w:rsidRDefault="00521D8F">
            <w:pPr>
              <w:spacing w:line="200" w:lineRule="exact"/>
            </w:pPr>
          </w:p>
          <w:p w14:paraId="770BA4AD" w14:textId="77777777" w:rsidR="00521D8F" w:rsidRDefault="00521D8F">
            <w:pPr>
              <w:spacing w:line="200" w:lineRule="exact"/>
            </w:pPr>
          </w:p>
          <w:p w14:paraId="14B97DFB" w14:textId="77777777" w:rsidR="00521D8F" w:rsidRDefault="00521D8F">
            <w:pPr>
              <w:spacing w:before="10" w:line="200" w:lineRule="exact"/>
            </w:pPr>
          </w:p>
          <w:p w14:paraId="2B22C6D9" w14:textId="77777777" w:rsidR="00521D8F" w:rsidRDefault="005021E0">
            <w:pPr>
              <w:spacing w:line="274" w:lineRule="auto"/>
              <w:ind w:left="15" w:right="768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</w:tr>
      <w:tr w:rsidR="00521D8F" w14:paraId="74572EBA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9E452" w14:textId="77777777" w:rsidR="00521D8F" w:rsidRDefault="00521D8F">
            <w:pPr>
              <w:spacing w:line="200" w:lineRule="exact"/>
            </w:pPr>
          </w:p>
          <w:p w14:paraId="05A907AB" w14:textId="77777777" w:rsidR="00521D8F" w:rsidRDefault="00521D8F">
            <w:pPr>
              <w:spacing w:line="200" w:lineRule="exact"/>
            </w:pPr>
          </w:p>
          <w:p w14:paraId="4097D18F" w14:textId="77777777" w:rsidR="00521D8F" w:rsidRDefault="00521D8F">
            <w:pPr>
              <w:spacing w:line="200" w:lineRule="exact"/>
            </w:pPr>
          </w:p>
          <w:p w14:paraId="1B4F3BC2" w14:textId="77777777" w:rsidR="00521D8F" w:rsidRDefault="00521D8F">
            <w:pPr>
              <w:spacing w:line="200" w:lineRule="exact"/>
            </w:pPr>
          </w:p>
          <w:p w14:paraId="49B44F07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2548994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7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E3666" w14:textId="77777777" w:rsidR="00521D8F" w:rsidRDefault="00521D8F">
            <w:pPr>
              <w:spacing w:line="200" w:lineRule="exact"/>
            </w:pPr>
          </w:p>
          <w:p w14:paraId="20E9EAEE" w14:textId="77777777" w:rsidR="00521D8F" w:rsidRDefault="00521D8F">
            <w:pPr>
              <w:spacing w:line="200" w:lineRule="exact"/>
            </w:pPr>
          </w:p>
          <w:p w14:paraId="48E67A50" w14:textId="77777777" w:rsidR="00521D8F" w:rsidRDefault="00521D8F">
            <w:pPr>
              <w:spacing w:line="200" w:lineRule="exact"/>
            </w:pPr>
          </w:p>
          <w:p w14:paraId="4CEF1E56" w14:textId="77777777" w:rsidR="00521D8F" w:rsidRDefault="00521D8F">
            <w:pPr>
              <w:spacing w:line="200" w:lineRule="exact"/>
            </w:pPr>
          </w:p>
          <w:p w14:paraId="0C6BA9D4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195EE2AA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A5385" w14:textId="77777777" w:rsidR="00521D8F" w:rsidRDefault="00521D8F">
            <w:pPr>
              <w:spacing w:line="200" w:lineRule="exact"/>
            </w:pPr>
          </w:p>
          <w:p w14:paraId="3AD30543" w14:textId="77777777" w:rsidR="00521D8F" w:rsidRDefault="00521D8F">
            <w:pPr>
              <w:spacing w:line="200" w:lineRule="exact"/>
            </w:pPr>
          </w:p>
          <w:p w14:paraId="4C7D9D0D" w14:textId="77777777" w:rsidR="00521D8F" w:rsidRDefault="00521D8F">
            <w:pPr>
              <w:spacing w:line="200" w:lineRule="exact"/>
            </w:pPr>
          </w:p>
          <w:p w14:paraId="09FEE108" w14:textId="77777777" w:rsidR="00521D8F" w:rsidRDefault="00521D8F">
            <w:pPr>
              <w:spacing w:line="200" w:lineRule="exact"/>
            </w:pPr>
          </w:p>
          <w:p w14:paraId="120B9333" w14:textId="77777777" w:rsidR="00521D8F" w:rsidRDefault="00521D8F">
            <w:pPr>
              <w:spacing w:line="200" w:lineRule="exact"/>
            </w:pPr>
          </w:p>
          <w:p w14:paraId="611AD435" w14:textId="77777777" w:rsidR="00521D8F" w:rsidRDefault="00521D8F">
            <w:pPr>
              <w:spacing w:before="10" w:line="200" w:lineRule="exact"/>
            </w:pPr>
          </w:p>
          <w:p w14:paraId="5D4BD66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1"/>
                <w:sz w:val="24"/>
                <w:szCs w:val="24"/>
              </w:rPr>
              <w:t>coursera.org/specializations/web-design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E50B8" w14:textId="77777777" w:rsidR="00521D8F" w:rsidRDefault="00521D8F">
            <w:pPr>
              <w:spacing w:line="200" w:lineRule="exact"/>
            </w:pPr>
          </w:p>
          <w:p w14:paraId="401B6801" w14:textId="77777777" w:rsidR="00521D8F" w:rsidRDefault="00521D8F">
            <w:pPr>
              <w:spacing w:line="200" w:lineRule="exact"/>
            </w:pPr>
          </w:p>
          <w:p w14:paraId="7671BAF0" w14:textId="77777777" w:rsidR="00521D8F" w:rsidRDefault="00521D8F">
            <w:pPr>
              <w:spacing w:line="200" w:lineRule="exact"/>
            </w:pPr>
          </w:p>
          <w:p w14:paraId="041D7B75" w14:textId="77777777" w:rsidR="00521D8F" w:rsidRDefault="00521D8F">
            <w:pPr>
              <w:spacing w:line="200" w:lineRule="exact"/>
            </w:pPr>
          </w:p>
          <w:p w14:paraId="7A15EB20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5EA3099" w14:textId="77777777" w:rsidR="00521D8F" w:rsidRDefault="005021E0">
            <w:pPr>
              <w:spacing w:line="274" w:lineRule="auto"/>
              <w:ind w:left="15" w:right="8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რესურსი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>WEB</w:t>
            </w:r>
            <w:proofErr w:type="gramEnd"/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პროგრამირების</w:t>
            </w:r>
            <w:proofErr w:type="spellEnd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შესასწავლად</w:t>
            </w:r>
            <w:proofErr w:type="spellEnd"/>
          </w:p>
        </w:tc>
      </w:tr>
      <w:tr w:rsidR="00521D8F" w14:paraId="1C445539" w14:textId="77777777">
        <w:trPr>
          <w:trHeight w:hRule="exact" w:val="2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88AE8" w14:textId="77777777" w:rsidR="00521D8F" w:rsidRDefault="00521D8F">
            <w:pPr>
              <w:spacing w:line="200" w:lineRule="exact"/>
            </w:pPr>
          </w:p>
          <w:p w14:paraId="0FE5D182" w14:textId="77777777" w:rsidR="00521D8F" w:rsidRDefault="00521D8F">
            <w:pPr>
              <w:spacing w:line="200" w:lineRule="exact"/>
            </w:pPr>
          </w:p>
          <w:p w14:paraId="7EA318ED" w14:textId="77777777" w:rsidR="00521D8F" w:rsidRDefault="00521D8F">
            <w:pPr>
              <w:spacing w:line="200" w:lineRule="exact"/>
            </w:pPr>
          </w:p>
          <w:p w14:paraId="52003ED9" w14:textId="77777777" w:rsidR="00521D8F" w:rsidRDefault="00521D8F">
            <w:pPr>
              <w:spacing w:before="14" w:line="260" w:lineRule="exact"/>
              <w:rPr>
                <w:sz w:val="26"/>
                <w:szCs w:val="26"/>
              </w:rPr>
            </w:pPr>
          </w:p>
          <w:p w14:paraId="6E77E352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8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8AE7D" w14:textId="77777777" w:rsidR="00521D8F" w:rsidRDefault="00521D8F">
            <w:pPr>
              <w:spacing w:line="200" w:lineRule="exact"/>
            </w:pPr>
          </w:p>
          <w:p w14:paraId="4D2AA1E3" w14:textId="77777777" w:rsidR="00521D8F" w:rsidRDefault="00521D8F">
            <w:pPr>
              <w:spacing w:line="200" w:lineRule="exact"/>
            </w:pPr>
          </w:p>
          <w:p w14:paraId="77916F4F" w14:textId="77777777" w:rsidR="00521D8F" w:rsidRDefault="00521D8F">
            <w:pPr>
              <w:spacing w:line="200" w:lineRule="exact"/>
            </w:pPr>
          </w:p>
          <w:p w14:paraId="21680E7B" w14:textId="77777777" w:rsidR="00521D8F" w:rsidRDefault="00521D8F">
            <w:pPr>
              <w:spacing w:before="14" w:line="260" w:lineRule="exact"/>
              <w:rPr>
                <w:sz w:val="26"/>
                <w:szCs w:val="26"/>
              </w:rPr>
            </w:pPr>
          </w:p>
          <w:p w14:paraId="3000440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D7A23" w14:textId="77777777" w:rsidR="00521D8F" w:rsidRDefault="00521D8F">
            <w:pPr>
              <w:spacing w:line="200" w:lineRule="exact"/>
            </w:pPr>
          </w:p>
          <w:p w14:paraId="728344CA" w14:textId="77777777" w:rsidR="00521D8F" w:rsidRDefault="00521D8F">
            <w:pPr>
              <w:spacing w:line="200" w:lineRule="exact"/>
            </w:pPr>
          </w:p>
          <w:p w14:paraId="30F2DC70" w14:textId="77777777" w:rsidR="00521D8F" w:rsidRDefault="00521D8F">
            <w:pPr>
              <w:spacing w:line="200" w:lineRule="exact"/>
            </w:pPr>
          </w:p>
          <w:p w14:paraId="6FFF939E" w14:textId="77777777" w:rsidR="00521D8F" w:rsidRDefault="00521D8F">
            <w:pPr>
              <w:spacing w:line="200" w:lineRule="exact"/>
            </w:pPr>
          </w:p>
          <w:p w14:paraId="3ACF19EC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6224096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2"/>
                <w:sz w:val="24"/>
                <w:szCs w:val="24"/>
              </w:rPr>
              <w:t>css-tricks.com/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489C4" w14:textId="77777777" w:rsidR="00521D8F" w:rsidRDefault="00521D8F">
            <w:pPr>
              <w:spacing w:line="200" w:lineRule="exact"/>
            </w:pPr>
          </w:p>
          <w:p w14:paraId="3DF604C9" w14:textId="77777777" w:rsidR="00521D8F" w:rsidRDefault="00521D8F">
            <w:pPr>
              <w:spacing w:line="200" w:lineRule="exact"/>
            </w:pPr>
          </w:p>
          <w:p w14:paraId="22227208" w14:textId="77777777" w:rsidR="00521D8F" w:rsidRDefault="00521D8F">
            <w:pPr>
              <w:spacing w:line="200" w:lineRule="exact"/>
            </w:pPr>
          </w:p>
          <w:p w14:paraId="1E7D5CAC" w14:textId="77777777" w:rsidR="00521D8F" w:rsidRDefault="00521D8F">
            <w:pPr>
              <w:spacing w:line="200" w:lineRule="exact"/>
            </w:pPr>
          </w:p>
          <w:p w14:paraId="4A58FC10" w14:textId="77777777" w:rsidR="00521D8F" w:rsidRDefault="00521D8F">
            <w:pPr>
              <w:spacing w:line="200" w:lineRule="exact"/>
            </w:pPr>
          </w:p>
          <w:p w14:paraId="52CAD9E3" w14:textId="77777777" w:rsidR="00521D8F" w:rsidRDefault="00521D8F">
            <w:pPr>
              <w:spacing w:before="9" w:line="200" w:lineRule="exact"/>
            </w:pPr>
          </w:p>
          <w:p w14:paraId="4B15BEC4" w14:textId="77777777" w:rsidR="00521D8F" w:rsidRDefault="005021E0">
            <w:pPr>
              <w:spacing w:line="274" w:lineRule="auto"/>
              <w:ind w:left="15" w:right="261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spacing w:val="28"/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ვებ</w:t>
            </w:r>
            <w:proofErr w:type="spellEnd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გვერდი</w:t>
            </w:r>
            <w:proofErr w:type="spellEnd"/>
          </w:p>
        </w:tc>
      </w:tr>
      <w:tr w:rsidR="00521D8F" w14:paraId="358A2D66" w14:textId="77777777">
        <w:trPr>
          <w:trHeight w:hRule="exact" w:val="1357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63464" w14:textId="77777777" w:rsidR="00521D8F" w:rsidRDefault="00521D8F">
            <w:pPr>
              <w:spacing w:before="6" w:line="120" w:lineRule="exact"/>
              <w:rPr>
                <w:sz w:val="12"/>
                <w:szCs w:val="12"/>
              </w:rPr>
            </w:pPr>
          </w:p>
          <w:p w14:paraId="2B949B26" w14:textId="77777777" w:rsidR="00521D8F" w:rsidRDefault="00521D8F">
            <w:pPr>
              <w:spacing w:line="200" w:lineRule="exact"/>
            </w:pPr>
          </w:p>
          <w:p w14:paraId="7F10CAD5" w14:textId="77777777" w:rsidR="00521D8F" w:rsidRDefault="00521D8F">
            <w:pPr>
              <w:spacing w:line="200" w:lineRule="exact"/>
            </w:pPr>
          </w:p>
          <w:p w14:paraId="424238E7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9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DC293" w14:textId="77777777" w:rsidR="00521D8F" w:rsidRDefault="00521D8F">
            <w:pPr>
              <w:spacing w:before="6" w:line="120" w:lineRule="exact"/>
              <w:rPr>
                <w:sz w:val="12"/>
                <w:szCs w:val="12"/>
              </w:rPr>
            </w:pPr>
          </w:p>
          <w:p w14:paraId="366E2DE9" w14:textId="77777777" w:rsidR="00521D8F" w:rsidRDefault="00521D8F">
            <w:pPr>
              <w:spacing w:line="200" w:lineRule="exact"/>
            </w:pPr>
          </w:p>
          <w:p w14:paraId="3BE41970" w14:textId="77777777" w:rsidR="00521D8F" w:rsidRDefault="00521D8F">
            <w:pPr>
              <w:spacing w:line="200" w:lineRule="exact"/>
            </w:pPr>
          </w:p>
          <w:p w14:paraId="38B0C22B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5B559" w14:textId="77777777" w:rsidR="00521D8F" w:rsidRDefault="00521D8F">
            <w:pPr>
              <w:spacing w:line="200" w:lineRule="exact"/>
            </w:pPr>
          </w:p>
          <w:p w14:paraId="0BDB0D59" w14:textId="77777777" w:rsidR="00521D8F" w:rsidRDefault="00521D8F">
            <w:pPr>
              <w:spacing w:line="200" w:lineRule="exact"/>
            </w:pPr>
          </w:p>
          <w:p w14:paraId="6D9BC61A" w14:textId="77777777" w:rsidR="00521D8F" w:rsidRDefault="00521D8F">
            <w:pPr>
              <w:spacing w:line="200" w:lineRule="exact"/>
            </w:pPr>
          </w:p>
          <w:p w14:paraId="0C0BCB2F" w14:textId="77777777" w:rsidR="00521D8F" w:rsidRDefault="00521D8F">
            <w:pPr>
              <w:spacing w:line="200" w:lineRule="exact"/>
            </w:pPr>
          </w:p>
          <w:p w14:paraId="3B7E87BE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002A4A4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>figma.com/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17AB5" w14:textId="77777777" w:rsidR="00521D8F" w:rsidRDefault="00521D8F">
            <w:pPr>
              <w:spacing w:line="200" w:lineRule="exact"/>
            </w:pPr>
          </w:p>
          <w:p w14:paraId="297D72EF" w14:textId="77777777" w:rsidR="00521D8F" w:rsidRDefault="00521D8F">
            <w:pPr>
              <w:spacing w:line="200" w:lineRule="exact"/>
            </w:pPr>
          </w:p>
          <w:p w14:paraId="4CAF0261" w14:textId="77777777" w:rsidR="00521D8F" w:rsidRDefault="00521D8F">
            <w:pPr>
              <w:spacing w:line="200" w:lineRule="exact"/>
            </w:pPr>
          </w:p>
          <w:p w14:paraId="70FB2EFC" w14:textId="77777777" w:rsidR="00521D8F" w:rsidRDefault="00521D8F">
            <w:pPr>
              <w:spacing w:line="200" w:lineRule="exact"/>
            </w:pPr>
          </w:p>
          <w:p w14:paraId="6F465B07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791F018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>ინტერნეტ</w:t>
            </w:r>
            <w:proofErr w:type="spellEnd"/>
          </w:p>
        </w:tc>
      </w:tr>
    </w:tbl>
    <w:p w14:paraId="10FC730E" w14:textId="77777777" w:rsidR="00521D8F" w:rsidRDefault="00521D8F">
      <w:pPr>
        <w:sectPr w:rsidR="00521D8F">
          <w:footerReference w:type="default" r:id="rId16"/>
          <w:pgSz w:w="11900" w:h="16840"/>
          <w:pgMar w:top="1380" w:right="620" w:bottom="280" w:left="620" w:header="0" w:footer="0" w:gutter="0"/>
          <w:cols w:space="720"/>
        </w:sectPr>
      </w:pPr>
    </w:p>
    <w:p w14:paraId="3FD6A120" w14:textId="77777777" w:rsidR="00521D8F" w:rsidRDefault="00521D8F">
      <w:pPr>
        <w:spacing w:before="10" w:line="80" w:lineRule="exact"/>
        <w:rPr>
          <w:sz w:val="8"/>
          <w:szCs w:val="8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794"/>
        <w:gridCol w:w="5041"/>
        <w:gridCol w:w="2051"/>
      </w:tblGrid>
      <w:tr w:rsidR="00521D8F" w14:paraId="178D9F63" w14:textId="77777777">
        <w:trPr>
          <w:trHeight w:hRule="exact" w:val="105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1594" w14:textId="77777777" w:rsidR="00521D8F" w:rsidRDefault="00521D8F"/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89726" w14:textId="77777777" w:rsidR="00521D8F" w:rsidRDefault="00521D8F"/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521C" w14:textId="77777777" w:rsidR="00521D8F" w:rsidRDefault="00521D8F"/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FD0C" w14:textId="77777777" w:rsidR="00521D8F" w:rsidRDefault="005021E0">
            <w:pPr>
              <w:spacing w:before="37" w:line="274" w:lineRule="auto"/>
              <w:ind w:left="15" w:right="121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რესურსი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საიტის</w:t>
            </w:r>
            <w:proofErr w:type="spellEnd"/>
            <w:proofErr w:type="gram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დიზაინის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შესაქმნელად</w:t>
            </w:r>
            <w:proofErr w:type="spellEnd"/>
          </w:p>
        </w:tc>
      </w:tr>
      <w:tr w:rsidR="00521D8F" w14:paraId="4A599FE5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84D57" w14:textId="77777777" w:rsidR="00521D8F" w:rsidRDefault="00521D8F">
            <w:pPr>
              <w:spacing w:line="200" w:lineRule="exact"/>
            </w:pPr>
          </w:p>
          <w:p w14:paraId="382BDB2C" w14:textId="77777777" w:rsidR="00521D8F" w:rsidRDefault="00521D8F">
            <w:pPr>
              <w:spacing w:line="200" w:lineRule="exact"/>
            </w:pPr>
          </w:p>
          <w:p w14:paraId="0583F54A" w14:textId="77777777" w:rsidR="00521D8F" w:rsidRDefault="00521D8F">
            <w:pPr>
              <w:spacing w:line="200" w:lineRule="exact"/>
            </w:pPr>
          </w:p>
          <w:p w14:paraId="3265C43E" w14:textId="77777777" w:rsidR="00521D8F" w:rsidRDefault="00521D8F">
            <w:pPr>
              <w:spacing w:line="200" w:lineRule="exact"/>
            </w:pPr>
          </w:p>
          <w:p w14:paraId="05264662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2866D87F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10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C5123" w14:textId="77777777" w:rsidR="00521D8F" w:rsidRDefault="00521D8F">
            <w:pPr>
              <w:spacing w:line="200" w:lineRule="exact"/>
            </w:pPr>
          </w:p>
          <w:p w14:paraId="7E116CC0" w14:textId="77777777" w:rsidR="00521D8F" w:rsidRDefault="00521D8F">
            <w:pPr>
              <w:spacing w:line="200" w:lineRule="exact"/>
            </w:pPr>
          </w:p>
          <w:p w14:paraId="7D85F510" w14:textId="77777777" w:rsidR="00521D8F" w:rsidRDefault="00521D8F">
            <w:pPr>
              <w:spacing w:line="200" w:lineRule="exact"/>
            </w:pPr>
          </w:p>
          <w:p w14:paraId="171755A2" w14:textId="77777777" w:rsidR="00521D8F" w:rsidRDefault="00521D8F">
            <w:pPr>
              <w:spacing w:line="200" w:lineRule="exact"/>
            </w:pPr>
          </w:p>
          <w:p w14:paraId="753CF433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E714C4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719AE" w14:textId="77777777" w:rsidR="00521D8F" w:rsidRDefault="00521D8F">
            <w:pPr>
              <w:spacing w:line="200" w:lineRule="exact"/>
            </w:pPr>
          </w:p>
          <w:p w14:paraId="28F0E74D" w14:textId="77777777" w:rsidR="00521D8F" w:rsidRDefault="00521D8F">
            <w:pPr>
              <w:spacing w:line="200" w:lineRule="exact"/>
            </w:pPr>
          </w:p>
          <w:p w14:paraId="3CE64C90" w14:textId="77777777" w:rsidR="00521D8F" w:rsidRDefault="00521D8F">
            <w:pPr>
              <w:spacing w:line="200" w:lineRule="exact"/>
            </w:pPr>
          </w:p>
          <w:p w14:paraId="6A14171D" w14:textId="77777777" w:rsidR="00521D8F" w:rsidRDefault="00521D8F">
            <w:pPr>
              <w:spacing w:line="200" w:lineRule="exact"/>
            </w:pPr>
          </w:p>
          <w:p w14:paraId="1FC79578" w14:textId="77777777" w:rsidR="00521D8F" w:rsidRDefault="00521D8F">
            <w:pPr>
              <w:spacing w:line="200" w:lineRule="exact"/>
            </w:pPr>
          </w:p>
          <w:p w14:paraId="46BDDF94" w14:textId="77777777" w:rsidR="00521D8F" w:rsidRDefault="00521D8F">
            <w:pPr>
              <w:spacing w:before="9" w:line="200" w:lineRule="exact"/>
            </w:pPr>
          </w:p>
          <w:p w14:paraId="7D37197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19"/>
                <w:sz w:val="24"/>
                <w:szCs w:val="24"/>
              </w:rPr>
              <w:t>https://icons8.com/lunacy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7D460" w14:textId="77777777" w:rsidR="00521D8F" w:rsidRDefault="00521D8F">
            <w:pPr>
              <w:spacing w:line="200" w:lineRule="exact"/>
            </w:pPr>
          </w:p>
          <w:p w14:paraId="03FB35EE" w14:textId="77777777" w:rsidR="00521D8F" w:rsidRDefault="00521D8F">
            <w:pPr>
              <w:spacing w:line="200" w:lineRule="exact"/>
            </w:pPr>
          </w:p>
          <w:p w14:paraId="575090C6" w14:textId="77777777" w:rsidR="00521D8F" w:rsidRDefault="00521D8F">
            <w:pPr>
              <w:spacing w:line="200" w:lineRule="exact"/>
            </w:pPr>
          </w:p>
          <w:p w14:paraId="48CEE74D" w14:textId="77777777" w:rsidR="00521D8F" w:rsidRDefault="00521D8F">
            <w:pPr>
              <w:spacing w:line="200" w:lineRule="exact"/>
            </w:pPr>
          </w:p>
          <w:p w14:paraId="448C59FA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57649FF7" w14:textId="77777777" w:rsidR="00521D8F" w:rsidRDefault="005021E0">
            <w:pPr>
              <w:spacing w:line="274" w:lineRule="auto"/>
              <w:ind w:left="15" w:right="121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რესურსი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საიტის</w:t>
            </w:r>
            <w:proofErr w:type="spellEnd"/>
            <w:proofErr w:type="gram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დიზაინის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შესაქმნელად</w:t>
            </w:r>
            <w:proofErr w:type="spellEnd"/>
          </w:p>
        </w:tc>
      </w:tr>
      <w:tr w:rsidR="00521D8F" w14:paraId="3EAAA3E7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7F3DF" w14:textId="77777777" w:rsidR="00521D8F" w:rsidRDefault="00521D8F">
            <w:pPr>
              <w:spacing w:line="200" w:lineRule="exact"/>
            </w:pPr>
          </w:p>
          <w:p w14:paraId="2833B07E" w14:textId="77777777" w:rsidR="00521D8F" w:rsidRDefault="00521D8F">
            <w:pPr>
              <w:spacing w:line="200" w:lineRule="exact"/>
            </w:pPr>
          </w:p>
          <w:p w14:paraId="62069CA0" w14:textId="77777777" w:rsidR="00521D8F" w:rsidRDefault="00521D8F">
            <w:pPr>
              <w:spacing w:line="200" w:lineRule="exact"/>
            </w:pPr>
          </w:p>
          <w:p w14:paraId="32B39193" w14:textId="77777777" w:rsidR="00521D8F" w:rsidRDefault="00521D8F">
            <w:pPr>
              <w:spacing w:line="200" w:lineRule="exact"/>
            </w:pPr>
          </w:p>
          <w:p w14:paraId="2DE47A03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129951D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11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A5314" w14:textId="77777777" w:rsidR="00521D8F" w:rsidRDefault="00521D8F">
            <w:pPr>
              <w:spacing w:line="200" w:lineRule="exact"/>
            </w:pPr>
          </w:p>
          <w:p w14:paraId="7561DC10" w14:textId="77777777" w:rsidR="00521D8F" w:rsidRDefault="00521D8F">
            <w:pPr>
              <w:spacing w:line="200" w:lineRule="exact"/>
            </w:pPr>
          </w:p>
          <w:p w14:paraId="46443BB0" w14:textId="77777777" w:rsidR="00521D8F" w:rsidRDefault="00521D8F">
            <w:pPr>
              <w:spacing w:line="200" w:lineRule="exact"/>
            </w:pPr>
          </w:p>
          <w:p w14:paraId="42B29BBD" w14:textId="77777777" w:rsidR="00521D8F" w:rsidRDefault="00521D8F">
            <w:pPr>
              <w:spacing w:line="200" w:lineRule="exact"/>
            </w:pPr>
          </w:p>
          <w:p w14:paraId="590D8277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76530324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რესურსი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C7C34" w14:textId="77777777" w:rsidR="00521D8F" w:rsidRDefault="00521D8F">
            <w:pPr>
              <w:spacing w:line="200" w:lineRule="exact"/>
            </w:pPr>
          </w:p>
          <w:p w14:paraId="1925C81C" w14:textId="77777777" w:rsidR="00521D8F" w:rsidRDefault="00521D8F">
            <w:pPr>
              <w:spacing w:line="200" w:lineRule="exact"/>
            </w:pPr>
          </w:p>
          <w:p w14:paraId="597A9F41" w14:textId="77777777" w:rsidR="00521D8F" w:rsidRDefault="00521D8F">
            <w:pPr>
              <w:spacing w:line="200" w:lineRule="exact"/>
            </w:pPr>
          </w:p>
          <w:p w14:paraId="503C6C96" w14:textId="77777777" w:rsidR="00521D8F" w:rsidRDefault="00521D8F">
            <w:pPr>
              <w:spacing w:line="200" w:lineRule="exact"/>
            </w:pPr>
          </w:p>
          <w:p w14:paraId="391E8684" w14:textId="77777777" w:rsidR="00521D8F" w:rsidRDefault="00521D8F">
            <w:pPr>
              <w:spacing w:line="200" w:lineRule="exact"/>
            </w:pPr>
          </w:p>
          <w:p w14:paraId="631B4F7E" w14:textId="77777777" w:rsidR="00521D8F" w:rsidRDefault="00521D8F">
            <w:pPr>
              <w:spacing w:before="9" w:line="200" w:lineRule="exact"/>
            </w:pPr>
          </w:p>
          <w:p w14:paraId="29C570F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19"/>
                <w:sz w:val="24"/>
                <w:szCs w:val="24"/>
              </w:rPr>
              <w:t>https://icons8.com/lunacy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A6AB3" w14:textId="77777777" w:rsidR="00521D8F" w:rsidRDefault="00521D8F">
            <w:pPr>
              <w:spacing w:line="200" w:lineRule="exact"/>
            </w:pPr>
          </w:p>
          <w:p w14:paraId="572C21C1" w14:textId="77777777" w:rsidR="00521D8F" w:rsidRDefault="00521D8F">
            <w:pPr>
              <w:spacing w:line="200" w:lineRule="exact"/>
            </w:pPr>
          </w:p>
          <w:p w14:paraId="5317C2F4" w14:textId="77777777" w:rsidR="00521D8F" w:rsidRDefault="00521D8F">
            <w:pPr>
              <w:spacing w:line="200" w:lineRule="exact"/>
            </w:pPr>
          </w:p>
          <w:p w14:paraId="519EDC50" w14:textId="77777777" w:rsidR="00521D8F" w:rsidRDefault="00521D8F">
            <w:pPr>
              <w:spacing w:line="200" w:lineRule="exact"/>
            </w:pPr>
          </w:p>
          <w:p w14:paraId="5676C273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250EAA5E" w14:textId="77777777" w:rsidR="00521D8F" w:rsidRDefault="005021E0">
            <w:pPr>
              <w:spacing w:line="274" w:lineRule="auto"/>
              <w:ind w:left="15" w:right="121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>ინტერნეტ</w:t>
            </w:r>
            <w:proofErr w:type="spellEnd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რესურსი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საიტის</w:t>
            </w:r>
            <w:proofErr w:type="spellEnd"/>
            <w:proofErr w:type="gramEnd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დიზაინის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შესაქმნელად</w:t>
            </w:r>
            <w:proofErr w:type="spellEnd"/>
          </w:p>
        </w:tc>
      </w:tr>
      <w:tr w:rsidR="00521D8F" w14:paraId="44B1D8EF" w14:textId="77777777">
        <w:trPr>
          <w:trHeight w:hRule="exact" w:val="2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EA0E5" w14:textId="77777777" w:rsidR="00521D8F" w:rsidRDefault="00521D8F">
            <w:pPr>
              <w:spacing w:line="200" w:lineRule="exact"/>
            </w:pPr>
          </w:p>
          <w:p w14:paraId="504F5213" w14:textId="77777777" w:rsidR="00521D8F" w:rsidRDefault="00521D8F">
            <w:pPr>
              <w:spacing w:line="200" w:lineRule="exact"/>
            </w:pPr>
          </w:p>
          <w:p w14:paraId="0E0C776D" w14:textId="77777777" w:rsidR="00521D8F" w:rsidRDefault="00521D8F">
            <w:pPr>
              <w:spacing w:line="200" w:lineRule="exact"/>
            </w:pPr>
          </w:p>
          <w:p w14:paraId="0F4E3FE1" w14:textId="77777777" w:rsidR="00521D8F" w:rsidRDefault="00521D8F">
            <w:pPr>
              <w:spacing w:before="14" w:line="260" w:lineRule="exact"/>
              <w:rPr>
                <w:sz w:val="26"/>
                <w:szCs w:val="26"/>
              </w:rPr>
            </w:pPr>
          </w:p>
          <w:p w14:paraId="47F565D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12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FDCEB" w14:textId="77777777" w:rsidR="00521D8F" w:rsidRDefault="00521D8F">
            <w:pPr>
              <w:spacing w:line="200" w:lineRule="exact"/>
            </w:pPr>
          </w:p>
          <w:p w14:paraId="0EDADC9F" w14:textId="77777777" w:rsidR="00521D8F" w:rsidRDefault="00521D8F">
            <w:pPr>
              <w:spacing w:line="200" w:lineRule="exact"/>
            </w:pPr>
          </w:p>
          <w:p w14:paraId="7D4E6A8B" w14:textId="77777777" w:rsidR="00521D8F" w:rsidRDefault="00521D8F">
            <w:pPr>
              <w:spacing w:line="200" w:lineRule="exact"/>
            </w:pPr>
          </w:p>
          <w:p w14:paraId="445A4BD5" w14:textId="77777777" w:rsidR="00521D8F" w:rsidRDefault="00521D8F">
            <w:pPr>
              <w:spacing w:before="14" w:line="260" w:lineRule="exact"/>
              <w:rPr>
                <w:sz w:val="26"/>
                <w:szCs w:val="26"/>
              </w:rPr>
            </w:pPr>
          </w:p>
          <w:p w14:paraId="571C159A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თვალსაჩინოება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8C02" w14:textId="77777777" w:rsidR="00521D8F" w:rsidRDefault="00521D8F">
            <w:pPr>
              <w:spacing w:line="200" w:lineRule="exact"/>
            </w:pPr>
          </w:p>
          <w:p w14:paraId="17892B7B" w14:textId="77777777" w:rsidR="00521D8F" w:rsidRDefault="00521D8F">
            <w:pPr>
              <w:spacing w:line="200" w:lineRule="exact"/>
            </w:pPr>
          </w:p>
          <w:p w14:paraId="0455BFD1" w14:textId="77777777" w:rsidR="00521D8F" w:rsidRDefault="00521D8F">
            <w:pPr>
              <w:spacing w:line="200" w:lineRule="exact"/>
            </w:pPr>
          </w:p>
          <w:p w14:paraId="68AC55E4" w14:textId="77777777" w:rsidR="00521D8F" w:rsidRDefault="00521D8F">
            <w:pPr>
              <w:spacing w:line="200" w:lineRule="exact"/>
            </w:pPr>
          </w:p>
          <w:p w14:paraId="36680909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502F65C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18"/>
                <w:sz w:val="24"/>
                <w:szCs w:val="24"/>
              </w:rPr>
              <w:t>codepen.io/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F5B87" w14:textId="77777777" w:rsidR="00521D8F" w:rsidRDefault="00521D8F">
            <w:pPr>
              <w:spacing w:line="200" w:lineRule="exact"/>
            </w:pPr>
          </w:p>
          <w:p w14:paraId="76472FA5" w14:textId="77777777" w:rsidR="00521D8F" w:rsidRDefault="00521D8F">
            <w:pPr>
              <w:spacing w:line="200" w:lineRule="exact"/>
            </w:pPr>
          </w:p>
          <w:p w14:paraId="23FBB279" w14:textId="77777777" w:rsidR="00521D8F" w:rsidRDefault="00521D8F">
            <w:pPr>
              <w:spacing w:line="200" w:lineRule="exact"/>
            </w:pPr>
          </w:p>
          <w:p w14:paraId="09FA843B" w14:textId="77777777" w:rsidR="00521D8F" w:rsidRDefault="00521D8F">
            <w:pPr>
              <w:spacing w:line="200" w:lineRule="exact"/>
            </w:pPr>
          </w:p>
          <w:p w14:paraId="6AAF8EB8" w14:textId="77777777" w:rsidR="00521D8F" w:rsidRDefault="00521D8F">
            <w:pPr>
              <w:spacing w:line="200" w:lineRule="exact"/>
            </w:pPr>
          </w:p>
          <w:p w14:paraId="6C030707" w14:textId="77777777" w:rsidR="00521D8F" w:rsidRDefault="00521D8F">
            <w:pPr>
              <w:spacing w:before="9" w:line="200" w:lineRule="exact"/>
            </w:pPr>
          </w:p>
          <w:p w14:paraId="4B317DBF" w14:textId="77777777" w:rsidR="00521D8F" w:rsidRDefault="005021E0">
            <w:pPr>
              <w:spacing w:line="274" w:lineRule="auto"/>
              <w:ind w:left="15" w:right="52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მზა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კოდების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მაგალითები</w:t>
            </w:r>
            <w:proofErr w:type="spellEnd"/>
          </w:p>
        </w:tc>
      </w:tr>
      <w:tr w:rsidR="00521D8F" w14:paraId="58B9463D" w14:textId="77777777">
        <w:trPr>
          <w:trHeight w:hRule="exact" w:val="2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C2CC7" w14:textId="77777777" w:rsidR="00521D8F" w:rsidRDefault="00521D8F">
            <w:pPr>
              <w:spacing w:line="200" w:lineRule="exact"/>
            </w:pPr>
          </w:p>
          <w:p w14:paraId="1AAEB3F9" w14:textId="77777777" w:rsidR="00521D8F" w:rsidRDefault="00521D8F">
            <w:pPr>
              <w:spacing w:line="200" w:lineRule="exact"/>
            </w:pPr>
          </w:p>
          <w:p w14:paraId="3B3B1DAA" w14:textId="77777777" w:rsidR="00521D8F" w:rsidRDefault="00521D8F">
            <w:pPr>
              <w:spacing w:line="200" w:lineRule="exact"/>
            </w:pPr>
          </w:p>
          <w:p w14:paraId="65EDE42A" w14:textId="77777777" w:rsidR="00521D8F" w:rsidRDefault="00521D8F">
            <w:pPr>
              <w:spacing w:before="15" w:line="260" w:lineRule="exact"/>
              <w:rPr>
                <w:sz w:val="26"/>
                <w:szCs w:val="26"/>
              </w:rPr>
            </w:pPr>
          </w:p>
          <w:p w14:paraId="7256FE3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13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27CF7" w14:textId="77777777" w:rsidR="00521D8F" w:rsidRDefault="00521D8F">
            <w:pPr>
              <w:spacing w:line="200" w:lineRule="exact"/>
            </w:pPr>
          </w:p>
          <w:p w14:paraId="7360B737" w14:textId="77777777" w:rsidR="00521D8F" w:rsidRDefault="00521D8F">
            <w:pPr>
              <w:spacing w:line="200" w:lineRule="exact"/>
            </w:pPr>
          </w:p>
          <w:p w14:paraId="6061AE9E" w14:textId="77777777" w:rsidR="00521D8F" w:rsidRDefault="00521D8F">
            <w:pPr>
              <w:spacing w:line="200" w:lineRule="exact"/>
            </w:pPr>
          </w:p>
          <w:p w14:paraId="1E74C422" w14:textId="77777777" w:rsidR="00521D8F" w:rsidRDefault="00521D8F">
            <w:pPr>
              <w:spacing w:before="15" w:line="260" w:lineRule="exact"/>
              <w:rPr>
                <w:sz w:val="26"/>
                <w:szCs w:val="26"/>
              </w:rPr>
            </w:pPr>
          </w:p>
          <w:p w14:paraId="009512F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თვალსაჩინოება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438B5" w14:textId="77777777" w:rsidR="00521D8F" w:rsidRDefault="00521D8F">
            <w:pPr>
              <w:spacing w:line="200" w:lineRule="exact"/>
            </w:pPr>
          </w:p>
          <w:p w14:paraId="27006873" w14:textId="77777777" w:rsidR="00521D8F" w:rsidRDefault="00521D8F">
            <w:pPr>
              <w:spacing w:line="200" w:lineRule="exact"/>
            </w:pPr>
          </w:p>
          <w:p w14:paraId="55B3C9FC" w14:textId="77777777" w:rsidR="00521D8F" w:rsidRDefault="00521D8F">
            <w:pPr>
              <w:spacing w:line="200" w:lineRule="exact"/>
            </w:pPr>
          </w:p>
          <w:p w14:paraId="6D58A9F4" w14:textId="77777777" w:rsidR="00521D8F" w:rsidRDefault="00521D8F">
            <w:pPr>
              <w:spacing w:line="200" w:lineRule="exact"/>
            </w:pPr>
          </w:p>
          <w:p w14:paraId="7D7CD492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38F3EAA3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18"/>
                <w:sz w:val="24"/>
                <w:szCs w:val="24"/>
              </w:rPr>
              <w:t>codepen.io/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D43F7" w14:textId="77777777" w:rsidR="00521D8F" w:rsidRDefault="00521D8F">
            <w:pPr>
              <w:spacing w:line="200" w:lineRule="exact"/>
            </w:pPr>
          </w:p>
          <w:p w14:paraId="60A4F88D" w14:textId="77777777" w:rsidR="00521D8F" w:rsidRDefault="00521D8F">
            <w:pPr>
              <w:spacing w:line="200" w:lineRule="exact"/>
            </w:pPr>
          </w:p>
          <w:p w14:paraId="33E01E4E" w14:textId="77777777" w:rsidR="00521D8F" w:rsidRDefault="00521D8F">
            <w:pPr>
              <w:spacing w:line="200" w:lineRule="exact"/>
            </w:pPr>
          </w:p>
          <w:p w14:paraId="37F7568D" w14:textId="77777777" w:rsidR="00521D8F" w:rsidRDefault="00521D8F">
            <w:pPr>
              <w:spacing w:line="200" w:lineRule="exact"/>
            </w:pPr>
          </w:p>
          <w:p w14:paraId="26C02C40" w14:textId="77777777" w:rsidR="00521D8F" w:rsidRDefault="00521D8F">
            <w:pPr>
              <w:spacing w:line="200" w:lineRule="exact"/>
            </w:pPr>
          </w:p>
          <w:p w14:paraId="356E629A" w14:textId="77777777" w:rsidR="00521D8F" w:rsidRDefault="00521D8F">
            <w:pPr>
              <w:spacing w:before="9" w:line="200" w:lineRule="exact"/>
            </w:pPr>
          </w:p>
          <w:p w14:paraId="66C96F22" w14:textId="77777777" w:rsidR="00521D8F" w:rsidRDefault="005021E0">
            <w:pPr>
              <w:spacing w:line="274" w:lineRule="auto"/>
              <w:ind w:left="15" w:right="52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მზა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კოდების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მაგალითები</w:t>
            </w:r>
            <w:proofErr w:type="spellEnd"/>
          </w:p>
        </w:tc>
      </w:tr>
      <w:tr w:rsidR="00521D8F" w14:paraId="4B62C8F1" w14:textId="77777777">
        <w:trPr>
          <w:trHeight w:hRule="exact" w:val="239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878A9" w14:textId="77777777" w:rsidR="00521D8F" w:rsidRDefault="00521D8F">
            <w:pPr>
              <w:spacing w:line="200" w:lineRule="exact"/>
            </w:pPr>
          </w:p>
          <w:p w14:paraId="63C9D7D0" w14:textId="77777777" w:rsidR="00521D8F" w:rsidRDefault="00521D8F">
            <w:pPr>
              <w:spacing w:line="200" w:lineRule="exact"/>
            </w:pPr>
          </w:p>
          <w:p w14:paraId="51694065" w14:textId="77777777" w:rsidR="00521D8F" w:rsidRDefault="00521D8F">
            <w:pPr>
              <w:spacing w:line="200" w:lineRule="exact"/>
            </w:pPr>
          </w:p>
          <w:p w14:paraId="4DD849DE" w14:textId="77777777" w:rsidR="00521D8F" w:rsidRDefault="00521D8F">
            <w:pPr>
              <w:spacing w:line="200" w:lineRule="exact"/>
            </w:pPr>
          </w:p>
          <w:p w14:paraId="7D96A80E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17BA1C32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14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86E6C" w14:textId="77777777" w:rsidR="00521D8F" w:rsidRDefault="00521D8F">
            <w:pPr>
              <w:spacing w:line="200" w:lineRule="exact"/>
            </w:pPr>
          </w:p>
          <w:p w14:paraId="5F111148" w14:textId="77777777" w:rsidR="00521D8F" w:rsidRDefault="00521D8F">
            <w:pPr>
              <w:spacing w:line="200" w:lineRule="exact"/>
            </w:pPr>
          </w:p>
          <w:p w14:paraId="2CD0CE26" w14:textId="77777777" w:rsidR="00521D8F" w:rsidRDefault="00521D8F">
            <w:pPr>
              <w:spacing w:line="200" w:lineRule="exact"/>
            </w:pPr>
          </w:p>
          <w:p w14:paraId="61815D39" w14:textId="77777777" w:rsidR="00521D8F" w:rsidRDefault="00521D8F">
            <w:pPr>
              <w:spacing w:line="200" w:lineRule="exact"/>
            </w:pPr>
          </w:p>
          <w:p w14:paraId="3AE2303E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1261A0E1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სხვა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58FDC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414CC6A2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396D1B47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29BC583F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3992407B" w14:textId="77777777" w:rsidR="00521D8F" w:rsidRPr="00EC522E" w:rsidRDefault="00521D8F">
            <w:pPr>
              <w:spacing w:before="2" w:line="240" w:lineRule="exact"/>
              <w:rPr>
                <w:sz w:val="24"/>
                <w:szCs w:val="24"/>
                <w:lang w:val="fr-FR"/>
              </w:rPr>
            </w:pPr>
          </w:p>
          <w:p w14:paraId="3AC06F1F" w14:textId="77777777" w:rsidR="00521D8F" w:rsidRPr="00EC522E" w:rsidRDefault="005021E0">
            <w:pPr>
              <w:spacing w:line="274" w:lineRule="auto"/>
              <w:ind w:left="15" w:right="644"/>
              <w:rPr>
                <w:rFonts w:ascii="Calibri" w:eastAsia="Calibri" w:hAnsi="Calibri" w:cs="Calibri"/>
                <w:sz w:val="24"/>
                <w:szCs w:val="24"/>
                <w:lang w:val="fr-FR"/>
              </w:rPr>
            </w:pPr>
            <w:r w:rsidRPr="00EC522E">
              <w:rPr>
                <w:rFonts w:ascii="Calibri" w:eastAsia="Calibri" w:hAnsi="Calibri" w:cs="Calibri"/>
                <w:sz w:val="24"/>
                <w:szCs w:val="24"/>
                <w:lang w:val="fr-FR"/>
              </w:rPr>
              <w:t>•</w:t>
            </w:r>
            <w:r w:rsidRPr="00EC522E">
              <w:rPr>
                <w:rFonts w:ascii="Calibri" w:eastAsia="Calibri" w:hAnsi="Calibri" w:cs="Calibri"/>
                <w:spacing w:val="43"/>
                <w:sz w:val="24"/>
                <w:szCs w:val="24"/>
                <w:lang w:val="fr-FR"/>
              </w:rPr>
              <w:t xml:space="preserve"> </w:t>
            </w:r>
            <w:r w:rsidRPr="00EC522E">
              <w:rPr>
                <w:rFonts w:ascii="Calibri" w:eastAsia="Calibri" w:hAnsi="Calibri" w:cs="Calibri"/>
                <w:w w:val="119"/>
                <w:sz w:val="24"/>
                <w:szCs w:val="24"/>
                <w:lang w:val="fr-FR"/>
              </w:rPr>
              <w:t xml:space="preserve">https://react-icons.github.io/react- </w:t>
            </w:r>
            <w:proofErr w:type="spellStart"/>
            <w:r w:rsidRPr="00EC522E">
              <w:rPr>
                <w:rFonts w:ascii="Calibri" w:eastAsia="Calibri" w:hAnsi="Calibri" w:cs="Calibri"/>
                <w:w w:val="117"/>
                <w:sz w:val="24"/>
                <w:szCs w:val="24"/>
                <w:lang w:val="fr-FR"/>
              </w:rPr>
              <w:t>icons</w:t>
            </w:r>
            <w:proofErr w:type="spellEnd"/>
            <w:r w:rsidRPr="00EC522E">
              <w:rPr>
                <w:rFonts w:ascii="Calibri" w:eastAsia="Calibri" w:hAnsi="Calibri" w:cs="Calibri"/>
                <w:w w:val="117"/>
                <w:sz w:val="24"/>
                <w:szCs w:val="24"/>
                <w:lang w:val="fr-FR"/>
              </w:rPr>
              <w:t>/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3DA32" w14:textId="77777777" w:rsidR="00521D8F" w:rsidRPr="00EC522E" w:rsidRDefault="00521D8F">
            <w:pPr>
              <w:spacing w:before="7" w:line="160" w:lineRule="exact"/>
              <w:rPr>
                <w:sz w:val="17"/>
                <w:szCs w:val="17"/>
                <w:lang w:val="fr-FR"/>
              </w:rPr>
            </w:pPr>
          </w:p>
          <w:p w14:paraId="0E867327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56FC617A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2B347C02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178627C7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10B0C8F9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691ABD77" w14:textId="77777777" w:rsidR="00521D8F" w:rsidRPr="00EC522E" w:rsidRDefault="00521D8F">
            <w:pPr>
              <w:spacing w:line="200" w:lineRule="exact"/>
              <w:rPr>
                <w:lang w:val="fr-FR"/>
              </w:rPr>
            </w:pPr>
          </w:p>
          <w:p w14:paraId="41E3633C" w14:textId="77777777" w:rsidR="00521D8F" w:rsidRDefault="005021E0">
            <w:pPr>
              <w:spacing w:line="274" w:lineRule="auto"/>
              <w:ind w:left="15" w:right="-7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სხვადასხვა</w:t>
            </w:r>
            <w:proofErr w:type="spellEnd"/>
            <w:r>
              <w:rPr>
                <w:rFonts w:ascii="Calibri" w:eastAsia="Calibri" w:hAnsi="Calibri" w:cs="Calibri"/>
                <w:spacing w:val="18"/>
                <w:w w:val="10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20"/>
                <w:sz w:val="24"/>
                <w:szCs w:val="24"/>
              </w:rPr>
              <w:t xml:space="preserve">icon-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ის</w:t>
            </w:r>
            <w:proofErr w:type="spellEnd"/>
            <w:r>
              <w:rPr>
                <w:rFonts w:ascii="Calibri" w:eastAsia="Calibri" w:hAnsi="Calibri" w:cs="Calibri"/>
                <w:spacing w:val="29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საძიებო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1"/>
                <w:sz w:val="24"/>
                <w:szCs w:val="24"/>
              </w:rPr>
              <w:t>საიტი</w:t>
            </w:r>
            <w:proofErr w:type="spellEnd"/>
            <w:proofErr w:type="gramEnd"/>
          </w:p>
        </w:tc>
      </w:tr>
      <w:tr w:rsidR="00521D8F" w14:paraId="249B85C7" w14:textId="77777777">
        <w:trPr>
          <w:trHeight w:hRule="exact" w:val="2027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39EB8" w14:textId="77777777" w:rsidR="00521D8F" w:rsidRDefault="00521D8F">
            <w:pPr>
              <w:spacing w:line="200" w:lineRule="exact"/>
            </w:pPr>
          </w:p>
          <w:p w14:paraId="16ACB22B" w14:textId="77777777" w:rsidR="00521D8F" w:rsidRDefault="00521D8F">
            <w:pPr>
              <w:spacing w:line="200" w:lineRule="exact"/>
            </w:pPr>
          </w:p>
          <w:p w14:paraId="7A3BCD5F" w14:textId="77777777" w:rsidR="00521D8F" w:rsidRDefault="00521D8F">
            <w:pPr>
              <w:spacing w:line="200" w:lineRule="exact"/>
            </w:pPr>
          </w:p>
          <w:p w14:paraId="6342A6BA" w14:textId="77777777" w:rsidR="00521D8F" w:rsidRDefault="00521D8F">
            <w:pPr>
              <w:spacing w:before="1" w:line="260" w:lineRule="exact"/>
              <w:rPr>
                <w:sz w:val="26"/>
                <w:szCs w:val="26"/>
              </w:rPr>
            </w:pPr>
          </w:p>
          <w:p w14:paraId="0F031919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15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67A4D" w14:textId="77777777" w:rsidR="00521D8F" w:rsidRDefault="00521D8F">
            <w:pPr>
              <w:spacing w:line="200" w:lineRule="exact"/>
            </w:pPr>
          </w:p>
          <w:p w14:paraId="18EE8184" w14:textId="77777777" w:rsidR="00521D8F" w:rsidRDefault="00521D8F">
            <w:pPr>
              <w:spacing w:line="200" w:lineRule="exact"/>
            </w:pPr>
          </w:p>
          <w:p w14:paraId="10EB5882" w14:textId="77777777" w:rsidR="00521D8F" w:rsidRDefault="00521D8F">
            <w:pPr>
              <w:spacing w:before="13" w:line="280" w:lineRule="exact"/>
              <w:rPr>
                <w:sz w:val="28"/>
                <w:szCs w:val="28"/>
              </w:rPr>
            </w:pPr>
          </w:p>
          <w:p w14:paraId="2FAF2581" w14:textId="77777777" w:rsidR="00521D8F" w:rsidRDefault="005021E0">
            <w:pPr>
              <w:spacing w:line="274" w:lineRule="auto"/>
              <w:ind w:left="15" w:right="115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ლიტერატურა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E9B21" w14:textId="77777777" w:rsidR="00521D8F" w:rsidRDefault="00521D8F">
            <w:pPr>
              <w:spacing w:line="200" w:lineRule="exact"/>
            </w:pPr>
          </w:p>
          <w:p w14:paraId="15D235F4" w14:textId="77777777" w:rsidR="00521D8F" w:rsidRDefault="00521D8F">
            <w:pPr>
              <w:spacing w:line="200" w:lineRule="exact"/>
            </w:pPr>
          </w:p>
          <w:p w14:paraId="3C6C99F2" w14:textId="77777777" w:rsidR="00521D8F" w:rsidRDefault="00521D8F">
            <w:pPr>
              <w:spacing w:line="200" w:lineRule="exact"/>
            </w:pPr>
          </w:p>
          <w:p w14:paraId="2D5ABD9F" w14:textId="77777777" w:rsidR="00521D8F" w:rsidRDefault="00521D8F">
            <w:pPr>
              <w:spacing w:line="200" w:lineRule="exact"/>
            </w:pPr>
          </w:p>
          <w:p w14:paraId="0D293509" w14:textId="77777777" w:rsidR="00521D8F" w:rsidRDefault="00521D8F">
            <w:pPr>
              <w:spacing w:before="2" w:line="200" w:lineRule="exact"/>
            </w:pPr>
          </w:p>
          <w:p w14:paraId="00E45D8F" w14:textId="77777777" w:rsidR="00521D8F" w:rsidRDefault="005021E0">
            <w:pPr>
              <w:spacing w:line="320" w:lineRule="exact"/>
              <w:ind w:left="15" w:right="109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pacing w:val="4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4"/>
                <w:szCs w:val="24"/>
              </w:rPr>
              <w:t>სერგო</w:t>
            </w:r>
            <w:proofErr w:type="spellEnd"/>
            <w:r>
              <w:rPr>
                <w:rFonts w:ascii="Calibri" w:eastAsia="Calibri" w:hAnsi="Calibri" w:cs="Calibri"/>
                <w:spacing w:val="16"/>
                <w:w w:val="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4"/>
                <w:szCs w:val="24"/>
              </w:rPr>
              <w:t>კარაკოზოვი</w:t>
            </w:r>
            <w:proofErr w:type="spellEnd"/>
            <w:r>
              <w:rPr>
                <w:rFonts w:ascii="Calibri" w:eastAsia="Calibri" w:hAnsi="Calibri" w:cs="Calibri"/>
                <w:w w:val="111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11"/>
                <w:w w:val="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24"/>
                <w:szCs w:val="24"/>
              </w:rPr>
              <w:t>გიორგი</w:t>
            </w:r>
            <w:proofErr w:type="spellEnd"/>
            <w:r>
              <w:rPr>
                <w:rFonts w:ascii="Calibri" w:eastAsia="Calibri" w:hAnsi="Calibri" w:cs="Calibri"/>
                <w:w w:val="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კევლიშვილი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47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ეკატერინე</w:t>
            </w:r>
            <w:proofErr w:type="spellEnd"/>
            <w:r>
              <w:rPr>
                <w:rFonts w:ascii="Calibri" w:eastAsia="Calibri" w:hAnsi="Calibri" w:cs="Calibri"/>
                <w:spacing w:val="18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ჩიკაშუა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ნიკოლოზ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ელიზბარაშვილი</w:t>
            </w:r>
            <w:proofErr w:type="spellEnd"/>
            <w:proofErr w:type="gramEnd"/>
            <w:r>
              <w:rPr>
                <w:rFonts w:ascii="Calibri" w:eastAsia="Calibri" w:hAnsi="Calibri" w:cs="Calibri"/>
                <w:spacing w:val="20"/>
                <w:w w:val="10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17"/>
                <w:sz w:val="24"/>
                <w:szCs w:val="24"/>
              </w:rPr>
              <w:t>-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5EEC5" w14:textId="77777777" w:rsidR="00521D8F" w:rsidRDefault="00521D8F">
            <w:pPr>
              <w:spacing w:before="6" w:line="180" w:lineRule="exact"/>
              <w:rPr>
                <w:sz w:val="19"/>
                <w:szCs w:val="19"/>
              </w:rPr>
            </w:pPr>
          </w:p>
          <w:p w14:paraId="3705E1C5" w14:textId="77777777" w:rsidR="00521D8F" w:rsidRDefault="00521D8F">
            <w:pPr>
              <w:spacing w:line="200" w:lineRule="exact"/>
            </w:pPr>
          </w:p>
          <w:p w14:paraId="77B31E93" w14:textId="77777777" w:rsidR="00521D8F" w:rsidRDefault="00521D8F">
            <w:pPr>
              <w:spacing w:line="200" w:lineRule="exact"/>
            </w:pPr>
          </w:p>
          <w:p w14:paraId="2DA8EFB4" w14:textId="77777777" w:rsidR="00521D8F" w:rsidRDefault="00521D8F">
            <w:pPr>
              <w:spacing w:line="200" w:lineRule="exact"/>
            </w:pPr>
          </w:p>
          <w:p w14:paraId="4500A16F" w14:textId="77777777" w:rsidR="00521D8F" w:rsidRDefault="00521D8F">
            <w:pPr>
              <w:spacing w:line="200" w:lineRule="exact"/>
            </w:pPr>
          </w:p>
          <w:p w14:paraId="443DFF62" w14:textId="77777777" w:rsidR="00521D8F" w:rsidRDefault="00521D8F">
            <w:pPr>
              <w:spacing w:line="200" w:lineRule="exact"/>
            </w:pPr>
          </w:p>
          <w:p w14:paraId="197B2733" w14:textId="77777777" w:rsidR="00521D8F" w:rsidRDefault="005021E0">
            <w:pPr>
              <w:spacing w:line="274" w:lineRule="auto"/>
              <w:ind w:left="15" w:right="54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ვებინტერფეისის</w:t>
            </w:r>
            <w:proofErr w:type="spellEnd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2"/>
                <w:sz w:val="24"/>
                <w:szCs w:val="24"/>
              </w:rPr>
              <w:t>დიზაინერი</w:t>
            </w:r>
            <w:proofErr w:type="spellEnd"/>
          </w:p>
        </w:tc>
      </w:tr>
    </w:tbl>
    <w:p w14:paraId="7D67EA3F" w14:textId="77777777" w:rsidR="00521D8F" w:rsidRDefault="00521D8F">
      <w:pPr>
        <w:sectPr w:rsidR="00521D8F">
          <w:footerReference w:type="default" r:id="rId17"/>
          <w:pgSz w:w="11900" w:h="16840"/>
          <w:pgMar w:top="1380" w:right="620" w:bottom="280" w:left="620" w:header="0" w:footer="0" w:gutter="0"/>
          <w:cols w:space="720"/>
        </w:sectPr>
      </w:pPr>
    </w:p>
    <w:p w14:paraId="1692739E" w14:textId="77777777" w:rsidR="00521D8F" w:rsidRDefault="00000000">
      <w:pPr>
        <w:spacing w:before="10" w:line="80" w:lineRule="exact"/>
        <w:rPr>
          <w:sz w:val="8"/>
          <w:szCs w:val="8"/>
        </w:rPr>
      </w:pPr>
      <w:r>
        <w:lastRenderedPageBreak/>
        <w:pict w14:anchorId="1BFAD897">
          <v:group id="_x0000_s2118" alt="" style="position:absolute;margin-left:0;margin-top:842pt;width:0;height:0;z-index:-1896;mso-position-horizontal-relative:page;mso-position-vertical-relative:page" coordorigin=",16840" coordsize="0,0">
            <v:shape id="_x0000_s211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8FFA6FD">
          <v:group id="_x0000_s2116" alt="" style="position:absolute;margin-left:0;margin-top:842pt;width:0;height:0;z-index:-1897;mso-position-horizontal-relative:page;mso-position-vertical-relative:page" coordorigin=",16840" coordsize="0,0">
            <v:shape id="_x0000_s211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7AC23E7C">
          <v:group id="_x0000_s2114" alt="" style="position:absolute;margin-left:0;margin-top:842pt;width:0;height:0;z-index:-1898;mso-position-horizontal-relative:page;mso-position-vertical-relative:page" coordorigin=",16840" coordsize="0,0">
            <v:shape id="_x0000_s211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973983D">
          <v:group id="_x0000_s2112" alt="" style="position:absolute;margin-left:0;margin-top:842pt;width:0;height:0;z-index:-1899;mso-position-horizontal-relative:page;mso-position-vertical-relative:page" coordorigin=",16840" coordsize="0,0">
            <v:shape id="_x0000_s211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DE654CE">
          <v:group id="_x0000_s2110" alt="" style="position:absolute;margin-left:0;margin-top:842pt;width:0;height:0;z-index:-1900;mso-position-horizontal-relative:page;mso-position-vertical-relative:page" coordorigin=",16840" coordsize="0,0">
            <v:shape id="_x0000_s211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7CF1A02F">
          <v:group id="_x0000_s2108" alt="" style="position:absolute;margin-left:0;margin-top:842pt;width:0;height:0;z-index:-1902;mso-position-horizontal-relative:page;mso-position-vertical-relative:page" coordorigin=",16840" coordsize="0,0">
            <v:shape id="_x0000_s210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699C385D">
          <v:group id="_x0000_s2106" alt="" style="position:absolute;margin-left:0;margin-top:842pt;width:0;height:0;z-index:-1903;mso-position-horizontal-relative:page;mso-position-vertical-relative:page" coordorigin=",16840" coordsize="0,0">
            <v:shape id="_x0000_s210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439BFC2">
          <v:group id="_x0000_s2104" alt="" style="position:absolute;margin-left:0;margin-top:842pt;width:0;height:0;z-index:-1904;mso-position-horizontal-relative:page;mso-position-vertical-relative:page" coordorigin=",16840" coordsize="0,0">
            <v:shape id="_x0000_s210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CD2CD84">
          <v:group id="_x0000_s2102" alt="" style="position:absolute;margin-left:0;margin-top:842pt;width:0;height:0;z-index:-1905;mso-position-horizontal-relative:page;mso-position-vertical-relative:page" coordorigin=",16840" coordsize="0,0">
            <v:shape id="_x0000_s210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C4AD1BF">
          <v:group id="_x0000_s2100" alt="" style="position:absolute;margin-left:0;margin-top:842pt;width:0;height:0;z-index:-1906;mso-position-horizontal-relative:page;mso-position-vertical-relative:page" coordorigin=",16840" coordsize="0,0">
            <v:shape id="_x0000_s210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794"/>
        <w:gridCol w:w="5041"/>
        <w:gridCol w:w="2051"/>
      </w:tblGrid>
      <w:tr w:rsidR="00521D8F" w14:paraId="6824FF62" w14:textId="77777777">
        <w:trPr>
          <w:trHeight w:hRule="exact" w:val="172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2A47" w14:textId="77777777" w:rsidR="00521D8F" w:rsidRDefault="00521D8F"/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489EA" w14:textId="77777777" w:rsidR="00521D8F" w:rsidRDefault="00521D8F"/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B7841" w14:textId="77777777" w:rsidR="00521D8F" w:rsidRDefault="005021E0">
            <w:pPr>
              <w:spacing w:before="37" w:line="274" w:lineRule="auto"/>
              <w:ind w:left="15" w:right="13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ვებინტერფეისის</w:t>
            </w:r>
            <w:proofErr w:type="spellEnd"/>
            <w:r>
              <w:rPr>
                <w:rFonts w:ascii="Calibri" w:eastAsia="Calibri" w:hAnsi="Calibri" w:cs="Calibri"/>
                <w:spacing w:val="20"/>
                <w:w w:val="10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დიზაინერი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განათლების</w:t>
            </w:r>
            <w:proofErr w:type="spellEnd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ხარისხის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განვითარების</w:t>
            </w:r>
            <w:proofErr w:type="spellEnd"/>
            <w:proofErr w:type="gramEnd"/>
            <w:r>
              <w:rPr>
                <w:rFonts w:ascii="Calibri" w:eastAsia="Calibri" w:hAnsi="Calibri" w:cs="Calibri"/>
                <w:spacing w:val="3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ეროვნული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ცენტრი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თბილისი</w:t>
            </w:r>
            <w:proofErr w:type="spellEnd"/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10977" w14:textId="77777777" w:rsidR="00521D8F" w:rsidRDefault="00521D8F"/>
        </w:tc>
      </w:tr>
      <w:tr w:rsidR="00521D8F" w14:paraId="6B1854B0" w14:textId="77777777">
        <w:trPr>
          <w:trHeight w:hRule="exact" w:val="5069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634AE" w14:textId="77777777" w:rsidR="00521D8F" w:rsidRDefault="00521D8F">
            <w:pPr>
              <w:spacing w:before="2" w:line="180" w:lineRule="exact"/>
              <w:rPr>
                <w:sz w:val="18"/>
                <w:szCs w:val="18"/>
              </w:rPr>
            </w:pPr>
          </w:p>
          <w:p w14:paraId="61FFEE7F" w14:textId="77777777" w:rsidR="00521D8F" w:rsidRDefault="00521D8F">
            <w:pPr>
              <w:spacing w:line="200" w:lineRule="exact"/>
            </w:pPr>
          </w:p>
          <w:p w14:paraId="326D5E92" w14:textId="77777777" w:rsidR="00521D8F" w:rsidRDefault="00521D8F">
            <w:pPr>
              <w:spacing w:line="200" w:lineRule="exact"/>
            </w:pPr>
          </w:p>
          <w:p w14:paraId="28D1D81D" w14:textId="77777777" w:rsidR="00521D8F" w:rsidRDefault="00521D8F">
            <w:pPr>
              <w:spacing w:line="200" w:lineRule="exact"/>
            </w:pPr>
          </w:p>
          <w:p w14:paraId="155C988B" w14:textId="77777777" w:rsidR="00521D8F" w:rsidRDefault="00521D8F">
            <w:pPr>
              <w:spacing w:line="200" w:lineRule="exact"/>
            </w:pPr>
          </w:p>
          <w:p w14:paraId="1C54D554" w14:textId="77777777" w:rsidR="00521D8F" w:rsidRDefault="00521D8F">
            <w:pPr>
              <w:spacing w:line="200" w:lineRule="exact"/>
            </w:pPr>
          </w:p>
          <w:p w14:paraId="7D88C044" w14:textId="77777777" w:rsidR="00521D8F" w:rsidRDefault="00521D8F">
            <w:pPr>
              <w:spacing w:line="200" w:lineRule="exact"/>
            </w:pPr>
          </w:p>
          <w:p w14:paraId="0244FF39" w14:textId="77777777" w:rsidR="00521D8F" w:rsidRDefault="00521D8F">
            <w:pPr>
              <w:spacing w:line="200" w:lineRule="exact"/>
            </w:pPr>
          </w:p>
          <w:p w14:paraId="2BFFCD67" w14:textId="77777777" w:rsidR="00521D8F" w:rsidRDefault="00521D8F">
            <w:pPr>
              <w:spacing w:line="200" w:lineRule="exact"/>
            </w:pPr>
          </w:p>
          <w:p w14:paraId="0F77BBE5" w14:textId="77777777" w:rsidR="00521D8F" w:rsidRDefault="00521D8F">
            <w:pPr>
              <w:spacing w:line="200" w:lineRule="exact"/>
            </w:pPr>
          </w:p>
          <w:p w14:paraId="7F6FF1A4" w14:textId="77777777" w:rsidR="00521D8F" w:rsidRDefault="00521D8F">
            <w:pPr>
              <w:spacing w:line="200" w:lineRule="exact"/>
            </w:pPr>
          </w:p>
          <w:p w14:paraId="04961C4A" w14:textId="77777777" w:rsidR="00521D8F" w:rsidRDefault="00521D8F">
            <w:pPr>
              <w:spacing w:line="200" w:lineRule="exact"/>
            </w:pPr>
          </w:p>
          <w:p w14:paraId="0DC7F22A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16</w:t>
            </w:r>
          </w:p>
        </w:tc>
        <w:tc>
          <w:tcPr>
            <w:tcW w:w="2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20056" w14:textId="77777777" w:rsidR="00521D8F" w:rsidRDefault="00521D8F">
            <w:pPr>
              <w:spacing w:line="200" w:lineRule="exact"/>
            </w:pPr>
          </w:p>
          <w:p w14:paraId="43F3BD3B" w14:textId="77777777" w:rsidR="00521D8F" w:rsidRDefault="00521D8F">
            <w:pPr>
              <w:spacing w:line="200" w:lineRule="exact"/>
            </w:pPr>
          </w:p>
          <w:p w14:paraId="78AF600A" w14:textId="77777777" w:rsidR="00521D8F" w:rsidRDefault="00521D8F">
            <w:pPr>
              <w:spacing w:line="200" w:lineRule="exact"/>
            </w:pPr>
          </w:p>
          <w:p w14:paraId="7B045724" w14:textId="77777777" w:rsidR="00521D8F" w:rsidRDefault="00521D8F">
            <w:pPr>
              <w:spacing w:line="200" w:lineRule="exact"/>
            </w:pPr>
          </w:p>
          <w:p w14:paraId="708FF57D" w14:textId="77777777" w:rsidR="00521D8F" w:rsidRDefault="00521D8F">
            <w:pPr>
              <w:spacing w:line="200" w:lineRule="exact"/>
            </w:pPr>
          </w:p>
          <w:p w14:paraId="5DC9AE86" w14:textId="77777777" w:rsidR="00521D8F" w:rsidRDefault="00521D8F">
            <w:pPr>
              <w:spacing w:line="200" w:lineRule="exact"/>
            </w:pPr>
          </w:p>
          <w:p w14:paraId="1D393D19" w14:textId="77777777" w:rsidR="00521D8F" w:rsidRDefault="00521D8F">
            <w:pPr>
              <w:spacing w:line="200" w:lineRule="exact"/>
            </w:pPr>
          </w:p>
          <w:p w14:paraId="37E9A992" w14:textId="77777777" w:rsidR="00521D8F" w:rsidRDefault="00521D8F">
            <w:pPr>
              <w:spacing w:line="200" w:lineRule="exact"/>
            </w:pPr>
          </w:p>
          <w:p w14:paraId="1A1B1671" w14:textId="77777777" w:rsidR="00521D8F" w:rsidRDefault="00521D8F">
            <w:pPr>
              <w:spacing w:line="200" w:lineRule="exact"/>
            </w:pPr>
          </w:p>
          <w:p w14:paraId="1C389CB5" w14:textId="77777777" w:rsidR="00521D8F" w:rsidRDefault="00521D8F">
            <w:pPr>
              <w:spacing w:line="200" w:lineRule="exact"/>
            </w:pPr>
          </w:p>
          <w:p w14:paraId="42E09350" w14:textId="77777777" w:rsidR="00521D8F" w:rsidRDefault="00521D8F">
            <w:pPr>
              <w:spacing w:before="14" w:line="200" w:lineRule="exact"/>
            </w:pPr>
          </w:p>
          <w:p w14:paraId="3C802972" w14:textId="77777777" w:rsidR="00521D8F" w:rsidRDefault="005021E0">
            <w:pPr>
              <w:spacing w:line="274" w:lineRule="auto"/>
              <w:ind w:left="15" w:right="115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სასწავლო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ლიტერატურა</w:t>
            </w:r>
            <w:proofErr w:type="spellEnd"/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2DBE6" w14:textId="77777777" w:rsidR="00521D8F" w:rsidRDefault="00521D8F">
            <w:pPr>
              <w:spacing w:line="200" w:lineRule="exact"/>
            </w:pPr>
          </w:p>
          <w:p w14:paraId="1D7AC619" w14:textId="77777777" w:rsidR="00521D8F" w:rsidRDefault="00521D8F">
            <w:pPr>
              <w:spacing w:line="200" w:lineRule="exact"/>
            </w:pPr>
          </w:p>
          <w:p w14:paraId="0A0E61C3" w14:textId="77777777" w:rsidR="00521D8F" w:rsidRDefault="00521D8F">
            <w:pPr>
              <w:spacing w:line="200" w:lineRule="exact"/>
            </w:pPr>
          </w:p>
          <w:p w14:paraId="64C91D8D" w14:textId="77777777" w:rsidR="00521D8F" w:rsidRDefault="00521D8F">
            <w:pPr>
              <w:spacing w:line="200" w:lineRule="exact"/>
            </w:pPr>
          </w:p>
          <w:p w14:paraId="127F8E68" w14:textId="77777777" w:rsidR="00521D8F" w:rsidRDefault="00521D8F">
            <w:pPr>
              <w:spacing w:line="200" w:lineRule="exact"/>
            </w:pPr>
          </w:p>
          <w:p w14:paraId="4286D9A3" w14:textId="77777777" w:rsidR="00521D8F" w:rsidRDefault="00521D8F">
            <w:pPr>
              <w:spacing w:line="200" w:lineRule="exact"/>
            </w:pPr>
          </w:p>
          <w:p w14:paraId="4A582259" w14:textId="77777777" w:rsidR="00521D8F" w:rsidRDefault="00521D8F">
            <w:pPr>
              <w:spacing w:line="200" w:lineRule="exact"/>
            </w:pPr>
          </w:p>
          <w:p w14:paraId="322A8BE5" w14:textId="77777777" w:rsidR="00521D8F" w:rsidRDefault="00521D8F">
            <w:pPr>
              <w:spacing w:line="200" w:lineRule="exact"/>
            </w:pPr>
          </w:p>
          <w:p w14:paraId="2545A8AF" w14:textId="77777777" w:rsidR="00521D8F" w:rsidRDefault="00521D8F">
            <w:pPr>
              <w:spacing w:line="200" w:lineRule="exact"/>
            </w:pPr>
          </w:p>
          <w:p w14:paraId="7C6508E7" w14:textId="77777777" w:rsidR="00521D8F" w:rsidRDefault="00521D8F">
            <w:pPr>
              <w:spacing w:before="7" w:line="240" w:lineRule="exact"/>
              <w:rPr>
                <w:sz w:val="24"/>
                <w:szCs w:val="24"/>
              </w:rPr>
            </w:pPr>
          </w:p>
          <w:p w14:paraId="4B13831F" w14:textId="77777777" w:rsidR="00521D8F" w:rsidRDefault="005021E0">
            <w:pPr>
              <w:spacing w:line="274" w:lineRule="auto"/>
              <w:ind w:left="15" w:right="675"/>
              <w:rPr>
                <w:rFonts w:ascii="Calibri" w:eastAsia="Calibri" w:hAnsi="Calibri" w:cs="Calibri"/>
                <w:sz w:val="24"/>
                <w:szCs w:val="24"/>
              </w:rPr>
            </w:pPr>
            <w:hyperlink r:id="rId18">
              <w:r>
                <w:rPr>
                  <w:rFonts w:ascii="Calibri" w:eastAsia="Calibri" w:hAnsi="Calibri" w:cs="Calibri"/>
                  <w:w w:val="116"/>
                  <w:sz w:val="24"/>
                  <w:szCs w:val="24"/>
                </w:rPr>
                <w:t xml:space="preserve">http://vet.ge/wp- </w:t>
              </w:r>
              <w:r>
                <w:rPr>
                  <w:rFonts w:ascii="Calibri" w:eastAsia="Calibri" w:hAnsi="Calibri" w:cs="Calibri"/>
                  <w:w w:val="119"/>
                  <w:sz w:val="24"/>
                  <w:szCs w:val="24"/>
                </w:rPr>
                <w:t>content/uploads/2015/08/</w:t>
              </w:r>
              <w:proofErr w:type="spellStart"/>
              <w:r>
                <w:rPr>
                  <w:rFonts w:ascii="Calibri" w:eastAsia="Calibri" w:hAnsi="Calibri" w:cs="Calibri"/>
                  <w:w w:val="119"/>
                  <w:sz w:val="24"/>
                  <w:szCs w:val="24"/>
                </w:rPr>
                <w:t>studentis</w:t>
              </w:r>
              <w:proofErr w:type="spellEnd"/>
              <w:r>
                <w:rPr>
                  <w:rFonts w:ascii="Calibri" w:eastAsia="Calibri" w:hAnsi="Calibri" w:cs="Calibri"/>
                  <w:w w:val="119"/>
                  <w:sz w:val="24"/>
                  <w:szCs w:val="24"/>
                </w:rPr>
                <w:t xml:space="preserve">- </w:t>
              </w:r>
              <w:proofErr w:type="spellStart"/>
              <w:r>
                <w:rPr>
                  <w:rFonts w:ascii="Calibri" w:eastAsia="Calibri" w:hAnsi="Calibri" w:cs="Calibri"/>
                  <w:w w:val="123"/>
                  <w:sz w:val="24"/>
                  <w:szCs w:val="24"/>
                </w:rPr>
                <w:t>saxelmzgvanelo</w:t>
              </w:r>
              <w:proofErr w:type="spellEnd"/>
              <w:r>
                <w:rPr>
                  <w:rFonts w:ascii="Calibri" w:eastAsia="Calibri" w:hAnsi="Calibri" w:cs="Calibri"/>
                  <w:w w:val="123"/>
                  <w:sz w:val="24"/>
                  <w:szCs w:val="24"/>
                </w:rPr>
                <w:t>-web-</w:t>
              </w:r>
              <w:proofErr w:type="spellStart"/>
              <w:r>
                <w:rPr>
                  <w:rFonts w:ascii="Calibri" w:eastAsia="Calibri" w:hAnsi="Calibri" w:cs="Calibri"/>
                  <w:w w:val="123"/>
                  <w:sz w:val="24"/>
                  <w:szCs w:val="24"/>
                </w:rPr>
                <w:t>interfeisis</w:t>
              </w:r>
              <w:proofErr w:type="spellEnd"/>
              <w:r>
                <w:rPr>
                  <w:rFonts w:ascii="Calibri" w:eastAsia="Calibri" w:hAnsi="Calibri" w:cs="Calibri"/>
                  <w:w w:val="123"/>
                  <w:sz w:val="24"/>
                  <w:szCs w:val="24"/>
                </w:rPr>
                <w:t xml:space="preserve">- </w:t>
              </w:r>
              <w:r>
                <w:rPr>
                  <w:rFonts w:ascii="Calibri" w:eastAsia="Calibri" w:hAnsi="Calibri" w:cs="Calibri"/>
                  <w:w w:val="121"/>
                  <w:sz w:val="24"/>
                  <w:szCs w:val="24"/>
                </w:rPr>
                <w:t>developeri.pdf</w:t>
              </w:r>
            </w:hyperlink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A2A2E" w14:textId="77777777" w:rsidR="00521D8F" w:rsidRDefault="00521D8F">
            <w:pPr>
              <w:spacing w:line="200" w:lineRule="exact"/>
            </w:pPr>
          </w:p>
          <w:p w14:paraId="23511276" w14:textId="77777777" w:rsidR="00521D8F" w:rsidRDefault="00521D8F">
            <w:pPr>
              <w:spacing w:line="200" w:lineRule="exact"/>
            </w:pPr>
          </w:p>
          <w:p w14:paraId="783DF3FC" w14:textId="77777777" w:rsidR="00521D8F" w:rsidRDefault="00521D8F">
            <w:pPr>
              <w:spacing w:line="200" w:lineRule="exact"/>
            </w:pPr>
          </w:p>
          <w:p w14:paraId="7BC5F072" w14:textId="77777777" w:rsidR="00521D8F" w:rsidRDefault="00521D8F">
            <w:pPr>
              <w:spacing w:line="200" w:lineRule="exact"/>
            </w:pPr>
          </w:p>
          <w:p w14:paraId="73A646D0" w14:textId="77777777" w:rsidR="00521D8F" w:rsidRDefault="00521D8F">
            <w:pPr>
              <w:spacing w:before="2" w:line="240" w:lineRule="exact"/>
              <w:rPr>
                <w:sz w:val="24"/>
                <w:szCs w:val="24"/>
              </w:rPr>
            </w:pPr>
          </w:p>
          <w:p w14:paraId="4CF78E13" w14:textId="77777777" w:rsidR="00521D8F" w:rsidRDefault="005021E0">
            <w:pPr>
              <w:spacing w:line="274" w:lineRule="auto"/>
              <w:ind w:left="15" w:right="-29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ჩიკაშუა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ნ</w:t>
            </w:r>
            <w:proofErr w:type="gram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ელიზბარაშვილი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ზ.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დოლიძე</w:t>
            </w:r>
            <w:proofErr w:type="spellEnd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8"/>
                <w:w w:val="10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22"/>
                <w:sz w:val="24"/>
                <w:szCs w:val="24"/>
              </w:rPr>
              <w:t xml:space="preserve">გ. </w:t>
            </w:r>
            <w:proofErr w:type="spellStart"/>
            <w:r>
              <w:rPr>
                <w:rFonts w:ascii="Calibri" w:eastAsia="Calibri" w:hAnsi="Calibri" w:cs="Calibri"/>
                <w:w w:val="108"/>
                <w:sz w:val="24"/>
                <w:szCs w:val="24"/>
              </w:rPr>
              <w:t>კევლიშვილი</w:t>
            </w:r>
            <w:proofErr w:type="spellEnd"/>
            <w:r>
              <w:rPr>
                <w:rFonts w:ascii="Calibri" w:eastAsia="Calibri" w:hAnsi="Calibri" w:cs="Calibri"/>
                <w:spacing w:val="18"/>
                <w:w w:val="10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17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ვებინტერფეისის</w:t>
            </w:r>
            <w:proofErr w:type="spellEnd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დეველოპერი</w:t>
            </w:r>
            <w:proofErr w:type="spellEnd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განათლების</w:t>
            </w:r>
            <w:proofErr w:type="spellEnd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ხარისხის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>განვითარების</w:t>
            </w:r>
            <w:proofErr w:type="spellEnd"/>
            <w:r>
              <w:rPr>
                <w:rFonts w:ascii="Calibri" w:eastAsia="Calibri" w:hAnsi="Calibri" w:cs="Calibri"/>
                <w:w w:val="10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ეროვნული</w:t>
            </w:r>
            <w:proofErr w:type="spellEnd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ცენტრი</w:t>
            </w:r>
            <w:proofErr w:type="spellEnd"/>
            <w:r>
              <w:rPr>
                <w:rFonts w:ascii="Calibri" w:eastAsia="Calibri" w:hAnsi="Calibri" w:cs="Calibri"/>
                <w:w w:val="105"/>
                <w:sz w:val="24"/>
                <w:szCs w:val="24"/>
              </w:rPr>
              <w:t>.</w:t>
            </w:r>
          </w:p>
          <w:p w14:paraId="50125A20" w14:textId="77777777" w:rsidR="00521D8F" w:rsidRDefault="005021E0">
            <w:pPr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თბილისი</w:t>
            </w:r>
            <w:proofErr w:type="spellEnd"/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2015.</w:t>
            </w:r>
          </w:p>
        </w:tc>
      </w:tr>
    </w:tbl>
    <w:p w14:paraId="1F75E6B1" w14:textId="77777777" w:rsidR="00521D8F" w:rsidRDefault="00521D8F">
      <w:pPr>
        <w:spacing w:before="10" w:line="140" w:lineRule="exact"/>
        <w:rPr>
          <w:sz w:val="14"/>
          <w:szCs w:val="14"/>
        </w:rPr>
      </w:pPr>
    </w:p>
    <w:p w14:paraId="091FC66E" w14:textId="77777777" w:rsidR="00521D8F" w:rsidRDefault="00521D8F">
      <w:pPr>
        <w:spacing w:line="200" w:lineRule="exact"/>
      </w:pPr>
    </w:p>
    <w:p w14:paraId="230C314B" w14:textId="77777777" w:rsidR="00521D8F" w:rsidRDefault="00521D8F">
      <w:pPr>
        <w:spacing w:line="200" w:lineRule="exact"/>
      </w:pPr>
    </w:p>
    <w:p w14:paraId="25CBE117" w14:textId="77777777" w:rsidR="00521D8F" w:rsidRDefault="00521D8F">
      <w:pPr>
        <w:spacing w:line="200" w:lineRule="exact"/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3"/>
        <w:gridCol w:w="7312"/>
      </w:tblGrid>
      <w:tr w:rsidR="00521D8F" w14:paraId="5F8F57EB" w14:textId="77777777">
        <w:trPr>
          <w:trHeight w:hRule="exact" w:val="758"/>
        </w:trPr>
        <w:tc>
          <w:tcPr>
            <w:tcW w:w="1044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06D8C"/>
          </w:tcPr>
          <w:p w14:paraId="1986F6D7" w14:textId="77777777" w:rsidR="00521D8F" w:rsidRDefault="00521D8F">
            <w:pPr>
              <w:spacing w:before="3" w:line="180" w:lineRule="exact"/>
              <w:rPr>
                <w:sz w:val="19"/>
                <w:szCs w:val="19"/>
              </w:rPr>
            </w:pPr>
          </w:p>
          <w:p w14:paraId="69B85485" w14:textId="77777777" w:rsidR="00521D8F" w:rsidRDefault="005021E0">
            <w:pPr>
              <w:ind w:left="3492" w:right="3492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FFFFFF"/>
                <w:sz w:val="30"/>
                <w:szCs w:val="30"/>
              </w:rPr>
              <w:t>ადამიანური</w:t>
            </w:r>
            <w:proofErr w:type="spellEnd"/>
            <w:r>
              <w:rPr>
                <w:rFonts w:ascii="Calibri" w:eastAsia="Calibri" w:hAnsi="Calibri" w:cs="Calibri"/>
                <w:color w:val="FFFFFF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pacing w:val="4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FFFF"/>
                <w:w w:val="105"/>
                <w:sz w:val="30"/>
                <w:szCs w:val="30"/>
              </w:rPr>
              <w:t>რესურსები</w:t>
            </w:r>
            <w:proofErr w:type="spellEnd"/>
            <w:proofErr w:type="gramEnd"/>
          </w:p>
        </w:tc>
      </w:tr>
      <w:tr w:rsidR="00521D8F" w14:paraId="523E2837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CB7E7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სახელი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7D11D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ზურაბ</w:t>
            </w:r>
            <w:proofErr w:type="spellEnd"/>
          </w:p>
        </w:tc>
      </w:tr>
      <w:tr w:rsidR="00521D8F" w14:paraId="5B33D066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9A84A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4"/>
                <w:sz w:val="24"/>
                <w:szCs w:val="24"/>
              </w:rPr>
              <w:t>გვარი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9DE58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მესხიძე</w:t>
            </w:r>
            <w:proofErr w:type="spellEnd"/>
          </w:p>
        </w:tc>
      </w:tr>
      <w:tr w:rsidR="00521D8F" w14:paraId="35D2AAD9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ED19D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დაბადების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თარიღი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57D7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w w:val="137"/>
                <w:sz w:val="24"/>
                <w:szCs w:val="24"/>
              </w:rPr>
              <w:t>25</w:t>
            </w:r>
            <w:r>
              <w:rPr>
                <w:rFonts w:ascii="Calibri" w:eastAsia="Calibri" w:hAnsi="Calibri" w:cs="Calibri"/>
                <w:b/>
                <w:spacing w:val="1"/>
                <w:w w:val="14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05.1992</w:t>
            </w:r>
          </w:p>
        </w:tc>
      </w:tr>
      <w:tr w:rsidR="00521D8F" w14:paraId="0184E6BA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11534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პირადი</w:t>
            </w:r>
            <w:proofErr w:type="spellEnd"/>
            <w:r>
              <w:rPr>
                <w:rFonts w:ascii="Calibri" w:eastAsia="Calibri" w:hAnsi="Calibri" w:cs="Calibri"/>
                <w:b/>
                <w:spacing w:val="3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ნომერი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76BF1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61001068535</w:t>
            </w:r>
          </w:p>
        </w:tc>
      </w:tr>
      <w:tr w:rsidR="00521D8F" w14:paraId="58ABE338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42FCE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სქესი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AE18E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მამრობითი</w:t>
            </w:r>
            <w:proofErr w:type="spellEnd"/>
          </w:p>
        </w:tc>
      </w:tr>
      <w:tr w:rsidR="00521D8F" w14:paraId="1A38C8B5" w14:textId="77777777">
        <w:trPr>
          <w:trHeight w:hRule="exact" w:val="388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8C4FE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მოქალაქეობა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A2274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საქართველო</w:t>
            </w:r>
            <w:proofErr w:type="spellEnd"/>
          </w:p>
        </w:tc>
      </w:tr>
      <w:tr w:rsidR="00521D8F" w14:paraId="2077A5EE" w14:textId="77777777">
        <w:trPr>
          <w:trHeight w:hRule="exact" w:val="399"/>
        </w:trPr>
        <w:tc>
          <w:tcPr>
            <w:tcW w:w="10445" w:type="dxa"/>
            <w:gridSpan w:val="2"/>
            <w:tcBorders>
              <w:top w:val="single" w:sz="6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0F78984E" w14:textId="77777777" w:rsidR="00521D8F" w:rsidRDefault="005021E0">
            <w:pPr>
              <w:spacing w:before="32"/>
              <w:ind w:left="4438" w:right="4438"/>
              <w:jc w:val="center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7"/>
                <w:szCs w:val="27"/>
              </w:rPr>
              <w:t>განათლება</w:t>
            </w:r>
            <w:proofErr w:type="spellEnd"/>
          </w:p>
        </w:tc>
      </w:tr>
    </w:tbl>
    <w:p w14:paraId="29255AC7" w14:textId="77777777" w:rsidR="00521D8F" w:rsidRDefault="005021E0">
      <w:pPr>
        <w:spacing w:before="58"/>
        <w:ind w:left="61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ტიპი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 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უმაღლესი</w:t>
      </w:r>
      <w:proofErr w:type="spellEnd"/>
    </w:p>
    <w:p w14:paraId="19184A6E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53EC1209" w14:textId="77777777" w:rsidR="00521D8F" w:rsidRDefault="00000000">
      <w:pPr>
        <w:spacing w:line="323" w:lineRule="auto"/>
        <w:ind w:left="610" w:right="1002"/>
        <w:rPr>
          <w:rFonts w:ascii="Calibri" w:eastAsia="Calibri" w:hAnsi="Calibri" w:cs="Calibri"/>
          <w:sz w:val="24"/>
          <w:szCs w:val="24"/>
        </w:rPr>
      </w:pPr>
      <w:r>
        <w:pict w14:anchorId="6263EB34">
          <v:group id="_x0000_s2093" alt="" style="position:absolute;left:0;text-align:left;margin-left:35.5pt;margin-top:37.9pt;width:524pt;height:42.45pt;z-index:-1901;mso-position-horizontal-relative:page" coordorigin="710,758" coordsize="10480,849">
            <v:shape id="_x0000_s2094" alt="" style="position:absolute;left:11165;top:768;width:15;height:422" coordorigin="11165,768" coordsize="15,422" path="m11165,783r,392l11180,1190r,-422l11165,783xe" fillcolor="black" stroked="f">
              <v:path arrowok="t"/>
            </v:shape>
            <v:shape id="_x0000_s2095" alt="" style="position:absolute;left:720;top:768;width:15;height:422" coordorigin="720,768" coordsize="15,422" path="m735,1175r,-392l720,768r,422l735,1175xe" fillcolor="black" stroked="f">
              <v:path arrowok="t"/>
            </v:shape>
            <v:shape id="_x0000_s2096" alt="" style="position:absolute;left:735;top:783;width:10430;height:392" coordorigin="735,783" coordsize="10430,392" path="m735,1175r10430,l11165,783,735,783r,392xe" fillcolor="#deeaf6" stroked="f">
              <v:path arrowok="t"/>
            </v:shape>
            <v:shape id="_x0000_s2097" alt="" style="position:absolute;left:735;top:1167;width:10430;height:0" coordorigin="735,1167" coordsize="10430,0" path="m735,1167r10430,e" filled="f" strokeweight=".85pt">
              <v:path arrowok="t"/>
            </v:shape>
            <v:shape id="_x0000_s2098" alt="" style="position:absolute;left:735;top:1205;width:10430;height:392" coordorigin="735,1205" coordsize="10430,392" path="m735,1596r10430,l11165,1205r-10430,l735,1596xe" fillcolor="#deeaf6" stroked="f">
              <v:path arrowok="t"/>
            </v:shape>
            <v:shape id="_x0000_s2099" alt="" style="position:absolute;left:735;top:1589;width:10430;height:0" coordorigin="735,1589" coordsize="10430,0" path="m735,1589r10430,e" filled="f" strokeweight=".85pt">
              <v:path arrowok="t"/>
            </v:shape>
            <w10:wrap anchorx="page"/>
          </v:group>
        </w:pict>
      </w:r>
      <w:proofErr w:type="spellStart"/>
      <w:r w:rsidR="005021E0">
        <w:rPr>
          <w:rFonts w:ascii="Calibri" w:eastAsia="Calibri" w:hAnsi="Calibri" w:cs="Calibri"/>
          <w:w w:val="105"/>
          <w:sz w:val="24"/>
          <w:szCs w:val="24"/>
        </w:rPr>
        <w:t>დაწესებულება</w:t>
      </w:r>
      <w:proofErr w:type="spellEnd"/>
      <w:r w:rsidR="005021E0">
        <w:rPr>
          <w:rFonts w:ascii="Calibri" w:eastAsia="Calibri" w:hAnsi="Calibri" w:cs="Calibri"/>
          <w:w w:val="105"/>
          <w:sz w:val="24"/>
          <w:szCs w:val="24"/>
        </w:rPr>
        <w:t xml:space="preserve">             </w:t>
      </w:r>
      <w:r w:rsidR="005021E0">
        <w:rPr>
          <w:rFonts w:ascii="Calibri" w:eastAsia="Calibri" w:hAnsi="Calibri" w:cs="Calibri"/>
          <w:spacing w:val="22"/>
          <w:w w:val="105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sz w:val="24"/>
          <w:szCs w:val="24"/>
        </w:rPr>
        <w:t>ბათუმის</w:t>
      </w:r>
      <w:proofErr w:type="spellEnd"/>
      <w:r w:rsidR="005021E0"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sz w:val="24"/>
          <w:szCs w:val="24"/>
        </w:rPr>
        <w:t>შოთა</w:t>
      </w:r>
      <w:proofErr w:type="spellEnd"/>
      <w:r w:rsidR="005021E0"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5"/>
          <w:sz w:val="24"/>
          <w:szCs w:val="24"/>
        </w:rPr>
        <w:t>რუსთაველის</w:t>
      </w:r>
      <w:proofErr w:type="spellEnd"/>
      <w:r w:rsidR="005021E0">
        <w:rPr>
          <w:rFonts w:ascii="Calibri" w:eastAsia="Calibri" w:hAnsi="Calibri" w:cs="Calibri"/>
          <w:spacing w:val="33"/>
          <w:w w:val="105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5"/>
          <w:sz w:val="24"/>
          <w:szCs w:val="24"/>
        </w:rPr>
        <w:t>სახელმწიფო</w:t>
      </w:r>
      <w:proofErr w:type="spellEnd"/>
      <w:r w:rsidR="005021E0">
        <w:rPr>
          <w:rFonts w:ascii="Calibri" w:eastAsia="Calibri" w:hAnsi="Calibri" w:cs="Calibri"/>
          <w:spacing w:val="47"/>
          <w:w w:val="105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5"/>
          <w:sz w:val="24"/>
          <w:szCs w:val="24"/>
        </w:rPr>
        <w:t>უნივერსიტეტი</w:t>
      </w:r>
      <w:proofErr w:type="spellEnd"/>
      <w:r w:rsidR="005021E0"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6"/>
          <w:sz w:val="24"/>
          <w:szCs w:val="24"/>
        </w:rPr>
        <w:t>კვალიფიკაცია</w:t>
      </w:r>
      <w:proofErr w:type="spellEnd"/>
      <w:r w:rsidR="005021E0">
        <w:rPr>
          <w:rFonts w:ascii="Calibri" w:eastAsia="Calibri" w:hAnsi="Calibri" w:cs="Calibri"/>
          <w:w w:val="106"/>
          <w:sz w:val="24"/>
          <w:szCs w:val="24"/>
        </w:rPr>
        <w:t xml:space="preserve">              </w:t>
      </w:r>
      <w:r w:rsidR="005021E0">
        <w:rPr>
          <w:rFonts w:ascii="Calibri" w:eastAsia="Calibri" w:hAnsi="Calibri" w:cs="Calibri"/>
          <w:spacing w:val="7"/>
          <w:w w:val="106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6"/>
          <w:sz w:val="24"/>
          <w:szCs w:val="24"/>
        </w:rPr>
        <w:t>კომპიუტინგის</w:t>
      </w:r>
      <w:proofErr w:type="spellEnd"/>
      <w:r w:rsidR="005021E0">
        <w:rPr>
          <w:rFonts w:ascii="Calibri" w:eastAsia="Calibri" w:hAnsi="Calibri" w:cs="Calibri"/>
          <w:spacing w:val="3"/>
          <w:w w:val="106"/>
          <w:sz w:val="24"/>
          <w:szCs w:val="24"/>
        </w:rPr>
        <w:t xml:space="preserve"> </w:t>
      </w:r>
      <w:proofErr w:type="spellStart"/>
      <w:r w:rsidR="005021E0">
        <w:rPr>
          <w:rFonts w:ascii="Calibri" w:eastAsia="Calibri" w:hAnsi="Calibri" w:cs="Calibri"/>
          <w:w w:val="106"/>
          <w:sz w:val="24"/>
          <w:szCs w:val="24"/>
        </w:rPr>
        <w:t>მაგისტრი</w:t>
      </w:r>
      <w:proofErr w:type="spellEnd"/>
    </w:p>
    <w:p w14:paraId="227CC654" w14:textId="77777777" w:rsidR="00521D8F" w:rsidRDefault="005021E0">
      <w:pPr>
        <w:spacing w:before="18"/>
        <w:ind w:left="4529" w:right="4528"/>
        <w:jc w:val="center"/>
        <w:rPr>
          <w:rFonts w:ascii="Calibri" w:eastAsia="Calibri" w:hAnsi="Calibri" w:cs="Calibri"/>
          <w:sz w:val="27"/>
          <w:szCs w:val="27"/>
        </w:rPr>
      </w:pPr>
      <w:proofErr w:type="spellStart"/>
      <w:r>
        <w:rPr>
          <w:rFonts w:ascii="Calibri" w:eastAsia="Calibri" w:hAnsi="Calibri" w:cs="Calibri"/>
          <w:w w:val="104"/>
          <w:sz w:val="27"/>
          <w:szCs w:val="27"/>
        </w:rPr>
        <w:t>ტრენინგები</w:t>
      </w:r>
      <w:proofErr w:type="spellEnd"/>
    </w:p>
    <w:p w14:paraId="27D13CF0" w14:textId="77777777" w:rsidR="00521D8F" w:rsidRDefault="005021E0">
      <w:pPr>
        <w:spacing w:before="92" w:line="300" w:lineRule="exact"/>
        <w:ind w:left="3792" w:right="3792"/>
        <w:jc w:val="center"/>
        <w:rPr>
          <w:rFonts w:ascii="Calibri" w:eastAsia="Calibri" w:hAnsi="Calibri" w:cs="Calibri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position w:val="-1"/>
          <w:sz w:val="27"/>
          <w:szCs w:val="27"/>
        </w:rPr>
        <w:t>სამუშაო</w:t>
      </w:r>
      <w:proofErr w:type="spellEnd"/>
      <w:r>
        <w:rPr>
          <w:rFonts w:ascii="Calibri" w:eastAsia="Calibri" w:hAnsi="Calibri" w:cs="Calibri"/>
          <w:position w:val="-1"/>
          <w:sz w:val="27"/>
          <w:szCs w:val="27"/>
        </w:rPr>
        <w:t xml:space="preserve"> </w:t>
      </w:r>
      <w:r>
        <w:rPr>
          <w:rFonts w:ascii="Calibri" w:eastAsia="Calibri" w:hAnsi="Calibri" w:cs="Calibri"/>
          <w:spacing w:val="14"/>
          <w:position w:val="-1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position w:val="-1"/>
          <w:sz w:val="27"/>
          <w:szCs w:val="27"/>
        </w:rPr>
        <w:t>გამოცდილება</w:t>
      </w:r>
      <w:proofErr w:type="spellEnd"/>
      <w:proofErr w:type="gramEnd"/>
    </w:p>
    <w:p w14:paraId="211B9469" w14:textId="77777777" w:rsidR="00521D8F" w:rsidRDefault="00521D8F">
      <w:pPr>
        <w:spacing w:before="7" w:line="120" w:lineRule="exact"/>
        <w:rPr>
          <w:sz w:val="12"/>
          <w:szCs w:val="12"/>
        </w:rPr>
      </w:pPr>
    </w:p>
    <w:p w14:paraId="3A195617" w14:textId="77777777" w:rsidR="00521D8F" w:rsidRDefault="005021E0">
      <w:pPr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2017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</w:p>
    <w:p w14:paraId="790870F1" w14:textId="77777777" w:rsidR="00521D8F" w:rsidRDefault="00521D8F">
      <w:pPr>
        <w:spacing w:before="6" w:line="120" w:lineRule="exact"/>
        <w:rPr>
          <w:sz w:val="13"/>
          <w:szCs w:val="13"/>
        </w:rPr>
      </w:pPr>
    </w:p>
    <w:p w14:paraId="53E1BD6B" w14:textId="77777777" w:rsidR="00521D8F" w:rsidRDefault="005021E0">
      <w:pPr>
        <w:spacing w:line="323" w:lineRule="auto"/>
        <w:ind w:left="610" w:right="5517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19"/>
          <w:pgSz w:w="11900" w:h="16840"/>
          <w:pgMar w:top="1380" w:right="620" w:bottom="280" w:left="620" w:header="0" w:footer="0" w:gutter="0"/>
          <w:cols w:space="720"/>
        </w:sect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ელტ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კომპანი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პროგრამისტი</w:t>
      </w:r>
      <w:proofErr w:type="spellEnd"/>
    </w:p>
    <w:p w14:paraId="162C930E" w14:textId="77777777" w:rsidR="00521D8F" w:rsidRDefault="005021E0">
      <w:pPr>
        <w:spacing w:before="56"/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lastRenderedPageBreak/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2017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2017</w:t>
      </w:r>
    </w:p>
    <w:p w14:paraId="47124A1D" w14:textId="77777777" w:rsidR="00521D8F" w:rsidRDefault="00521D8F">
      <w:pPr>
        <w:spacing w:before="6" w:line="120" w:lineRule="exact"/>
        <w:rPr>
          <w:sz w:val="13"/>
          <w:szCs w:val="13"/>
        </w:rPr>
      </w:pPr>
    </w:p>
    <w:p w14:paraId="23B2260F" w14:textId="77777777" w:rsidR="00521D8F" w:rsidRDefault="005021E0">
      <w:pPr>
        <w:spacing w:line="323" w:lineRule="auto"/>
        <w:ind w:left="610" w:right="100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ბათუმის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შოთა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რუსთაველის</w:t>
      </w:r>
      <w:proofErr w:type="spellEnd"/>
      <w:r>
        <w:rPr>
          <w:rFonts w:ascii="Calibri" w:eastAsia="Calibri" w:hAnsi="Calibri" w:cs="Calibri"/>
          <w:spacing w:val="33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სახელმწიფო</w:t>
      </w:r>
      <w:proofErr w:type="spellEnd"/>
      <w:r>
        <w:rPr>
          <w:rFonts w:ascii="Calibri" w:eastAsia="Calibri" w:hAnsi="Calibri" w:cs="Calibri"/>
          <w:spacing w:val="47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უნივერსიტეტი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მასწავლებელი</w:t>
      </w:r>
      <w:proofErr w:type="spellEnd"/>
    </w:p>
    <w:p w14:paraId="046ADA08" w14:textId="77777777" w:rsidR="00521D8F" w:rsidRDefault="005021E0">
      <w:pPr>
        <w:spacing w:before="34"/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2015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2017</w:t>
      </w:r>
    </w:p>
    <w:p w14:paraId="123B0A73" w14:textId="77777777" w:rsidR="00521D8F" w:rsidRDefault="00521D8F">
      <w:pPr>
        <w:spacing w:before="5" w:line="120" w:lineRule="exact"/>
        <w:rPr>
          <w:sz w:val="13"/>
          <w:szCs w:val="13"/>
        </w:rPr>
      </w:pPr>
    </w:p>
    <w:p w14:paraId="7E0C9153" w14:textId="77777777" w:rsidR="00521D8F" w:rsidRDefault="005021E0">
      <w:pPr>
        <w:spacing w:line="323" w:lineRule="auto"/>
        <w:ind w:left="610" w:right="2069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ქართულ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-</w:t>
      </w:r>
      <w:proofErr w:type="gram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ამერიკული</w:t>
      </w:r>
      <w:proofErr w:type="spellEnd"/>
      <w:r>
        <w:rPr>
          <w:rFonts w:ascii="Calibri" w:eastAsia="Calibri" w:hAnsi="Calibri" w:cs="Calibri"/>
          <w:spacing w:val="18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12"/>
          <w:sz w:val="24"/>
          <w:szCs w:val="24"/>
        </w:rPr>
        <w:t>სკოლა</w:t>
      </w:r>
      <w:proofErr w:type="spellEnd"/>
      <w:r>
        <w:rPr>
          <w:rFonts w:ascii="Calibri" w:eastAsia="Calibri" w:hAnsi="Calibri" w:cs="Calibri"/>
          <w:spacing w:val="8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2"/>
          <w:sz w:val="24"/>
          <w:szCs w:val="24"/>
        </w:rPr>
        <w:t>,,</w:t>
      </w:r>
      <w:proofErr w:type="spellStart"/>
      <w:r>
        <w:rPr>
          <w:rFonts w:ascii="Calibri" w:eastAsia="Calibri" w:hAnsi="Calibri" w:cs="Calibri"/>
          <w:w w:val="112"/>
          <w:sz w:val="24"/>
          <w:szCs w:val="24"/>
        </w:rPr>
        <w:t>პროგრესი</w:t>
      </w:r>
      <w:proofErr w:type="spellEnd"/>
      <w:proofErr w:type="gramEnd"/>
      <w:r>
        <w:rPr>
          <w:rFonts w:ascii="Calibri" w:eastAsia="Calibri" w:hAnsi="Calibri" w:cs="Calibri"/>
          <w:w w:val="112"/>
          <w:sz w:val="24"/>
          <w:szCs w:val="24"/>
        </w:rPr>
        <w:t xml:space="preserve">"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მასწავლებელი</w:t>
      </w:r>
      <w:proofErr w:type="spellEnd"/>
    </w:p>
    <w:p w14:paraId="43301C28" w14:textId="77777777" w:rsidR="00521D8F" w:rsidRDefault="005021E0">
      <w:pPr>
        <w:spacing w:before="34"/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2015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</w:p>
    <w:p w14:paraId="27B4FFE0" w14:textId="77777777" w:rsidR="00521D8F" w:rsidRDefault="00521D8F">
      <w:pPr>
        <w:spacing w:before="5" w:line="120" w:lineRule="exact"/>
        <w:rPr>
          <w:sz w:val="13"/>
          <w:szCs w:val="13"/>
        </w:rPr>
      </w:pPr>
    </w:p>
    <w:p w14:paraId="65C909F1" w14:textId="77777777" w:rsidR="00521D8F" w:rsidRDefault="005021E0">
      <w:pPr>
        <w:ind w:left="61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ბათუმის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ამერიკული</w:t>
      </w:r>
      <w:proofErr w:type="spellEnd"/>
      <w:r>
        <w:rPr>
          <w:rFonts w:ascii="Calibri" w:eastAsia="Calibri" w:hAnsi="Calibri" w:cs="Calibri"/>
          <w:spacing w:val="44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კუთხე</w:t>
      </w:r>
      <w:proofErr w:type="spellEnd"/>
    </w:p>
    <w:p w14:paraId="6C8F4D06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508ABD4A" w14:textId="77777777" w:rsidR="00521D8F" w:rsidRDefault="005021E0">
      <w:pPr>
        <w:spacing w:line="200" w:lineRule="exact"/>
        <w:ind w:left="3113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20"/>
          <w:pgSz w:w="11900" w:h="16840"/>
          <w:pgMar w:top="1500" w:right="620" w:bottom="280" w:left="620" w:header="0" w:footer="0" w:gutter="0"/>
          <w:cols w:space="720"/>
        </w:sectPr>
      </w:pPr>
      <w:proofErr w:type="spellStart"/>
      <w:proofErr w:type="gramStart"/>
      <w:r>
        <w:rPr>
          <w:rFonts w:ascii="Calibri" w:eastAsia="Calibri" w:hAnsi="Calibri" w:cs="Calibri"/>
          <w:position w:val="-6"/>
          <w:sz w:val="24"/>
          <w:szCs w:val="24"/>
        </w:rPr>
        <w:t>მცირე</w:t>
      </w:r>
      <w:proofErr w:type="spellEnd"/>
      <w:r>
        <w:rPr>
          <w:rFonts w:ascii="Calibri" w:eastAsia="Calibri" w:hAnsi="Calibri" w:cs="Calibri"/>
          <w:position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3"/>
          <w:position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-6"/>
          <w:sz w:val="24"/>
          <w:szCs w:val="24"/>
        </w:rPr>
        <w:t>გრანტებისა</w:t>
      </w:r>
      <w:proofErr w:type="spellEnd"/>
      <w:proofErr w:type="gramEnd"/>
      <w:r>
        <w:rPr>
          <w:rFonts w:ascii="Calibri" w:eastAsia="Calibri" w:hAnsi="Calibri" w:cs="Calibri"/>
          <w:position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2"/>
          <w:position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-6"/>
          <w:sz w:val="24"/>
          <w:szCs w:val="24"/>
        </w:rPr>
        <w:t>და</w:t>
      </w:r>
      <w:proofErr w:type="spellEnd"/>
      <w:r>
        <w:rPr>
          <w:rFonts w:ascii="Calibri" w:eastAsia="Calibri" w:hAnsi="Calibri" w:cs="Calibri"/>
          <w:spacing w:val="43"/>
          <w:position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position w:val="-6"/>
          <w:sz w:val="24"/>
          <w:szCs w:val="24"/>
        </w:rPr>
        <w:t>სოციალური</w:t>
      </w:r>
      <w:proofErr w:type="spellEnd"/>
      <w:r>
        <w:rPr>
          <w:rFonts w:ascii="Calibri" w:eastAsia="Calibri" w:hAnsi="Calibri" w:cs="Calibri"/>
          <w:spacing w:val="18"/>
          <w:w w:val="107"/>
          <w:position w:val="-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position w:val="-6"/>
          <w:sz w:val="24"/>
          <w:szCs w:val="24"/>
        </w:rPr>
        <w:t>მედიიდ</w:t>
      </w:r>
      <w:proofErr w:type="spellEnd"/>
      <w:r>
        <w:rPr>
          <w:rFonts w:ascii="Calibri" w:eastAsia="Calibri" w:hAnsi="Calibri" w:cs="Calibri"/>
          <w:position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position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-6"/>
          <w:sz w:val="24"/>
          <w:szCs w:val="24"/>
        </w:rPr>
        <w:t>მენეჯერი</w:t>
      </w:r>
      <w:proofErr w:type="spellEnd"/>
      <w:r>
        <w:rPr>
          <w:rFonts w:ascii="Calibri" w:eastAsia="Calibri" w:hAnsi="Calibri" w:cs="Calibri"/>
          <w:position w:val="-6"/>
          <w:sz w:val="24"/>
          <w:szCs w:val="24"/>
        </w:rPr>
        <w:t xml:space="preserve">;  </w:t>
      </w:r>
      <w:proofErr w:type="spellStart"/>
      <w:r>
        <w:rPr>
          <w:rFonts w:ascii="Calibri" w:eastAsia="Calibri" w:hAnsi="Calibri" w:cs="Calibri"/>
          <w:w w:val="107"/>
          <w:position w:val="-6"/>
          <w:sz w:val="24"/>
          <w:szCs w:val="24"/>
        </w:rPr>
        <w:t>ვებ</w:t>
      </w:r>
      <w:proofErr w:type="spellEnd"/>
      <w:proofErr w:type="gramEnd"/>
      <w:r>
        <w:rPr>
          <w:rFonts w:ascii="Calibri" w:eastAsia="Calibri" w:hAnsi="Calibri" w:cs="Calibri"/>
          <w:w w:val="107"/>
          <w:position w:val="-6"/>
          <w:sz w:val="24"/>
          <w:szCs w:val="24"/>
        </w:rPr>
        <w:t>-</w:t>
      </w:r>
    </w:p>
    <w:p w14:paraId="758C9F1D" w14:textId="77777777" w:rsidR="00521D8F" w:rsidRDefault="005021E0">
      <w:pPr>
        <w:spacing w:line="240" w:lineRule="exact"/>
        <w:ind w:left="610" w:right="-56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4"/>
          <w:position w:val="1"/>
          <w:sz w:val="24"/>
          <w:szCs w:val="24"/>
        </w:rPr>
        <w:t>თანამდებობა</w:t>
      </w:r>
      <w:proofErr w:type="spellEnd"/>
    </w:p>
    <w:p w14:paraId="2EC11692" w14:textId="77777777" w:rsidR="00521D8F" w:rsidRDefault="005021E0">
      <w:pPr>
        <w:spacing w:line="120" w:lineRule="exact"/>
        <w:rPr>
          <w:sz w:val="13"/>
          <w:szCs w:val="13"/>
        </w:rPr>
      </w:pPr>
      <w:r>
        <w:br w:type="column"/>
      </w:r>
    </w:p>
    <w:p w14:paraId="408B9C68" w14:textId="77777777" w:rsidR="00521D8F" w:rsidRDefault="005021E0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521D8F">
          <w:type w:val="continuous"/>
          <w:pgSz w:w="11900" w:h="16840"/>
          <w:pgMar w:top="980" w:right="620" w:bottom="280" w:left="620" w:header="720" w:footer="720" w:gutter="0"/>
          <w:cols w:num="2" w:space="720" w:equalWidth="0">
            <w:col w:w="2173" w:space="940"/>
            <w:col w:w="7547"/>
          </w:cols>
        </w:sectPr>
      </w:pPr>
      <w:proofErr w:type="spellStart"/>
      <w:r>
        <w:rPr>
          <w:rFonts w:ascii="Calibri" w:eastAsia="Calibri" w:hAnsi="Calibri" w:cs="Calibri"/>
          <w:w w:val="105"/>
          <w:position w:val="-1"/>
          <w:sz w:val="24"/>
          <w:szCs w:val="24"/>
        </w:rPr>
        <w:t>ტექნოლოგიების</w:t>
      </w:r>
      <w:proofErr w:type="spellEnd"/>
      <w:r>
        <w:rPr>
          <w:rFonts w:ascii="Calibri" w:eastAsia="Calibri" w:hAnsi="Calibri" w:cs="Calibri"/>
          <w:spacing w:val="37"/>
          <w:w w:val="105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position w:val="-1"/>
          <w:sz w:val="24"/>
          <w:szCs w:val="24"/>
        </w:rPr>
        <w:t>ტრენერი</w:t>
      </w:r>
      <w:proofErr w:type="spellEnd"/>
    </w:p>
    <w:p w14:paraId="46FC128E" w14:textId="77777777" w:rsidR="00521D8F" w:rsidRDefault="00000000">
      <w:pPr>
        <w:spacing w:before="2" w:line="140" w:lineRule="exact"/>
        <w:rPr>
          <w:sz w:val="15"/>
          <w:szCs w:val="15"/>
        </w:rPr>
      </w:pPr>
      <w:r>
        <w:pict w14:anchorId="4F26501A">
          <v:group id="_x0000_s2091" alt="" style="position:absolute;margin-left:0;margin-top:842pt;width:0;height:0;z-index:-1888;mso-position-horizontal-relative:page;mso-position-vertical-relative:page" coordorigin=",16840" coordsize="0,0">
            <v:shape id="_x0000_s2092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FE6B8B9">
          <v:group id="_x0000_s2089" alt="" style="position:absolute;margin-left:0;margin-top:842pt;width:0;height:0;z-index:-1889;mso-position-horizontal-relative:page;mso-position-vertical-relative:page" coordorigin=",16840" coordsize="0,0">
            <v:shape id="_x0000_s2090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2515FBFA">
          <v:group id="_x0000_s2087" alt="" style="position:absolute;margin-left:0;margin-top:842pt;width:0;height:0;z-index:-1890;mso-position-horizontal-relative:page;mso-position-vertical-relative:page" coordorigin=",16840" coordsize="0,0">
            <v:shape id="_x0000_s2088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3855A68">
          <v:group id="_x0000_s2085" alt="" style="position:absolute;margin-left:0;margin-top:842pt;width:0;height:0;z-index:-1891;mso-position-horizontal-relative:page;mso-position-vertical-relative:page" coordorigin=",16840" coordsize="0,0">
            <v:shape id="_x0000_s2086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DAE3665">
          <v:group id="_x0000_s2083" alt="" style="position:absolute;margin-left:0;margin-top:842pt;width:0;height:0;z-index:-1892;mso-position-horizontal-relative:page;mso-position-vertical-relative:page" coordorigin=",16840" coordsize="0,0">
            <v:shape id="_x0000_s2084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8D5D2A5">
          <v:group id="_x0000_s2081" alt="" style="position:absolute;margin-left:0;margin-top:842pt;width:0;height:0;z-index:-1893;mso-position-horizontal-relative:page;mso-position-vertical-relative:page" coordorigin=",16840" coordsize="0,0">
            <v:shape id="_x0000_s2082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208E295">
          <v:group id="_x0000_s2079" alt="" style="position:absolute;margin-left:0;margin-top:842pt;width:0;height:0;z-index:-1894;mso-position-horizontal-relative:page;mso-position-vertical-relative:page" coordorigin=",16840" coordsize="0,0">
            <v:shape id="_x0000_s2080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41B1CE5">
          <v:group id="_x0000_s2077" alt="" style="position:absolute;margin-left:0;margin-top:842pt;width:0;height:0;z-index:-1895;mso-position-horizontal-relative:page;mso-position-vertical-relative:page" coordorigin=",16840" coordsize="0,0">
            <v:shape id="_x0000_s2078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</w:p>
    <w:p w14:paraId="4F60A415" w14:textId="77777777" w:rsidR="00521D8F" w:rsidRDefault="005021E0">
      <w:pPr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2015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2016</w:t>
      </w:r>
    </w:p>
    <w:p w14:paraId="498392F1" w14:textId="77777777" w:rsidR="00521D8F" w:rsidRDefault="00521D8F">
      <w:pPr>
        <w:spacing w:before="5" w:line="120" w:lineRule="exact"/>
        <w:rPr>
          <w:sz w:val="13"/>
          <w:szCs w:val="13"/>
        </w:rPr>
      </w:pPr>
    </w:p>
    <w:p w14:paraId="57A9152B" w14:textId="77777777" w:rsidR="00521D8F" w:rsidRDefault="005021E0">
      <w:pPr>
        <w:spacing w:line="323" w:lineRule="auto"/>
        <w:ind w:left="610" w:right="5293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პრეტიჟ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1"/>
          <w:sz w:val="24"/>
          <w:szCs w:val="24"/>
        </w:rPr>
        <w:t>აუდიტი</w:t>
      </w:r>
      <w:proofErr w:type="spellEnd"/>
      <w:r>
        <w:rPr>
          <w:rFonts w:ascii="Calibri" w:eastAsia="Calibri" w:hAnsi="Calibri" w:cs="Calibri"/>
          <w:w w:val="10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პროგრამისტი</w:t>
      </w:r>
      <w:proofErr w:type="spellEnd"/>
    </w:p>
    <w:p w14:paraId="0C9E08DD" w14:textId="77777777" w:rsidR="00521D8F" w:rsidRDefault="005021E0">
      <w:pPr>
        <w:spacing w:before="34"/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2015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2017</w:t>
      </w:r>
    </w:p>
    <w:p w14:paraId="25C6AB87" w14:textId="77777777" w:rsidR="00521D8F" w:rsidRDefault="00521D8F">
      <w:pPr>
        <w:spacing w:before="6" w:line="120" w:lineRule="exact"/>
        <w:rPr>
          <w:sz w:val="13"/>
          <w:szCs w:val="13"/>
        </w:rPr>
      </w:pPr>
    </w:p>
    <w:p w14:paraId="51AF1815" w14:textId="77777777" w:rsidR="00521D8F" w:rsidRDefault="005021E0">
      <w:pPr>
        <w:spacing w:line="323" w:lineRule="auto"/>
        <w:ind w:left="610" w:right="2069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ქართულ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-</w:t>
      </w:r>
      <w:proofErr w:type="gram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ამერიკული</w:t>
      </w:r>
      <w:proofErr w:type="spellEnd"/>
      <w:r>
        <w:rPr>
          <w:rFonts w:ascii="Calibri" w:eastAsia="Calibri" w:hAnsi="Calibri" w:cs="Calibri"/>
          <w:spacing w:val="18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12"/>
          <w:sz w:val="24"/>
          <w:szCs w:val="24"/>
        </w:rPr>
        <w:t>სკოლა</w:t>
      </w:r>
      <w:proofErr w:type="spellEnd"/>
      <w:r>
        <w:rPr>
          <w:rFonts w:ascii="Calibri" w:eastAsia="Calibri" w:hAnsi="Calibri" w:cs="Calibri"/>
          <w:spacing w:val="8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2"/>
          <w:sz w:val="24"/>
          <w:szCs w:val="24"/>
        </w:rPr>
        <w:t>,,</w:t>
      </w:r>
      <w:proofErr w:type="spellStart"/>
      <w:r>
        <w:rPr>
          <w:rFonts w:ascii="Calibri" w:eastAsia="Calibri" w:hAnsi="Calibri" w:cs="Calibri"/>
          <w:w w:val="112"/>
          <w:sz w:val="24"/>
          <w:szCs w:val="24"/>
        </w:rPr>
        <w:t>პროგრესი</w:t>
      </w:r>
      <w:proofErr w:type="spellEnd"/>
      <w:proofErr w:type="gramEnd"/>
      <w:r>
        <w:rPr>
          <w:rFonts w:ascii="Calibri" w:eastAsia="Calibri" w:hAnsi="Calibri" w:cs="Calibri"/>
          <w:w w:val="112"/>
          <w:sz w:val="24"/>
          <w:szCs w:val="24"/>
        </w:rPr>
        <w:t xml:space="preserve">"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ისტ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მენეჯერი</w:t>
      </w:r>
      <w:proofErr w:type="spellEnd"/>
    </w:p>
    <w:p w14:paraId="453BC6C1" w14:textId="77777777" w:rsidR="00521D8F" w:rsidRDefault="005021E0">
      <w:pPr>
        <w:spacing w:before="34"/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2014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2015</w:t>
      </w:r>
    </w:p>
    <w:p w14:paraId="2144ADE3" w14:textId="77777777" w:rsidR="00521D8F" w:rsidRDefault="00521D8F">
      <w:pPr>
        <w:spacing w:before="6" w:line="120" w:lineRule="exact"/>
        <w:rPr>
          <w:sz w:val="13"/>
          <w:szCs w:val="13"/>
        </w:rPr>
      </w:pPr>
    </w:p>
    <w:p w14:paraId="62CF93C9" w14:textId="77777777" w:rsidR="00521D8F" w:rsidRDefault="005021E0">
      <w:pPr>
        <w:ind w:left="61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4</w:t>
      </w:r>
      <w:r>
        <w:rPr>
          <w:rFonts w:ascii="Calibri" w:eastAsia="Calibri" w:hAnsi="Calibri" w:cs="Calibri"/>
          <w:w w:val="124"/>
          <w:sz w:val="24"/>
          <w:szCs w:val="24"/>
        </w:rPr>
        <w:t>Finance</w:t>
      </w:r>
    </w:p>
    <w:p w14:paraId="50657A4F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6011FEF1" w14:textId="77777777" w:rsidR="00521D8F" w:rsidRDefault="005021E0">
      <w:pPr>
        <w:ind w:left="61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ისტ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მენეჯერი</w:t>
      </w:r>
      <w:proofErr w:type="spellEnd"/>
    </w:p>
    <w:p w14:paraId="2D6E4004" w14:textId="77777777" w:rsidR="00521D8F" w:rsidRDefault="00521D8F">
      <w:pPr>
        <w:spacing w:before="7" w:line="120" w:lineRule="exact"/>
        <w:rPr>
          <w:sz w:val="13"/>
          <w:szCs w:val="13"/>
        </w:rPr>
      </w:pPr>
    </w:p>
    <w:p w14:paraId="799A9278" w14:textId="77777777" w:rsidR="00521D8F" w:rsidRDefault="005021E0">
      <w:pPr>
        <w:ind w:left="14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2013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31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12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</w:p>
    <w:p w14:paraId="39F20E90" w14:textId="77777777" w:rsidR="00521D8F" w:rsidRDefault="005021E0">
      <w:pPr>
        <w:spacing w:before="38" w:line="380" w:lineRule="atLeast"/>
        <w:ind w:left="610" w:right="1128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ბათუმის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შოთა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რუსთაველის</w:t>
      </w:r>
      <w:proofErr w:type="spellEnd"/>
      <w:r>
        <w:rPr>
          <w:rFonts w:ascii="Calibri" w:eastAsia="Calibri" w:hAnsi="Calibri" w:cs="Calibri"/>
          <w:spacing w:val="33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სახელწიფო</w:t>
      </w:r>
      <w:proofErr w:type="spellEnd"/>
      <w:r>
        <w:rPr>
          <w:rFonts w:ascii="Calibri" w:eastAsia="Calibri" w:hAnsi="Calibri" w:cs="Calibri"/>
          <w:spacing w:val="45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უნივერსიტეტი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მოწვეულის</w:t>
      </w:r>
      <w:proofErr w:type="spellEnd"/>
      <w:r>
        <w:rPr>
          <w:rFonts w:ascii="Calibri" w:eastAsia="Calibri" w:hAnsi="Calibri" w:cs="Calibri"/>
          <w:spacing w:val="32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სპეციალისტი</w:t>
      </w:r>
      <w:proofErr w:type="spellEnd"/>
    </w:p>
    <w:p w14:paraId="162585A7" w14:textId="77777777" w:rsidR="00521D8F" w:rsidRDefault="00521D8F">
      <w:pPr>
        <w:spacing w:before="10" w:line="160" w:lineRule="exact"/>
        <w:rPr>
          <w:sz w:val="17"/>
          <w:szCs w:val="17"/>
        </w:rPr>
      </w:pPr>
    </w:p>
    <w:p w14:paraId="38851B41" w14:textId="77777777" w:rsidR="00521D8F" w:rsidRDefault="00521D8F">
      <w:pPr>
        <w:spacing w:line="200" w:lineRule="exact"/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3"/>
        <w:gridCol w:w="7312"/>
      </w:tblGrid>
      <w:tr w:rsidR="00521D8F" w14:paraId="1211B6EC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3604E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სახელი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28C6C" w14:textId="77777777" w:rsidR="00521D8F" w:rsidRPr="00DE653D" w:rsidRDefault="005021E0">
            <w:pPr>
              <w:spacing w:before="37"/>
              <w:ind w:left="15"/>
              <w:rPr>
                <w:rFonts w:ascii="Sylfaen" w:eastAsia="Calibri" w:hAnsi="Sylfaen" w:cs="Calibri"/>
                <w:sz w:val="24"/>
                <w:szCs w:val="24"/>
                <w:lang w:val="ka-GE"/>
              </w:rPr>
            </w:pP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კახი</w:t>
            </w:r>
            <w:proofErr w:type="spellEnd"/>
          </w:p>
        </w:tc>
      </w:tr>
      <w:tr w:rsidR="00521D8F" w14:paraId="6E859011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32B3D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4"/>
                <w:sz w:val="24"/>
                <w:szCs w:val="24"/>
              </w:rPr>
              <w:t>გვარი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EA325" w14:textId="77777777" w:rsidR="00521D8F" w:rsidRPr="00DE653D" w:rsidRDefault="005021E0">
            <w:pPr>
              <w:spacing w:before="37"/>
              <w:ind w:left="15"/>
              <w:rPr>
                <w:rFonts w:ascii="Sylfaen" w:eastAsia="Calibri" w:hAnsi="Sylfaen" w:cs="Calibri"/>
                <w:sz w:val="24"/>
                <w:szCs w:val="24"/>
                <w:lang w:val="ka-GE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4"/>
                <w:szCs w:val="24"/>
              </w:rPr>
              <w:t>კახიძე</w:t>
            </w:r>
            <w:proofErr w:type="spellEnd"/>
          </w:p>
        </w:tc>
      </w:tr>
      <w:tr w:rsidR="00521D8F" w14:paraId="76A557D3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4BCE9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დაბადების</w:t>
            </w:r>
            <w:proofErr w:type="spellEnd"/>
            <w:r>
              <w:rPr>
                <w:rFonts w:ascii="Calibri" w:eastAsia="Calibri" w:hAnsi="Calibri" w:cs="Calibri"/>
                <w:b/>
                <w:spacing w:val="12"/>
                <w:w w:val="1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09"/>
                <w:sz w:val="24"/>
                <w:szCs w:val="24"/>
              </w:rPr>
              <w:t>თარიღი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FFD4E" w14:textId="77777777" w:rsidR="00521D8F" w:rsidRPr="00DE653D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  <w:lang w:val="ka-GE"/>
              </w:rPr>
            </w:pPr>
            <w:r>
              <w:rPr>
                <w:rFonts w:ascii="Calibri" w:eastAsia="Calibri" w:hAnsi="Calibri" w:cs="Calibri"/>
                <w:b/>
                <w:w w:val="137"/>
                <w:sz w:val="24"/>
                <w:szCs w:val="24"/>
              </w:rPr>
              <w:t>30</w:t>
            </w:r>
            <w:r>
              <w:rPr>
                <w:rFonts w:ascii="Calibri" w:eastAsia="Calibri" w:hAnsi="Calibri" w:cs="Calibri"/>
                <w:b/>
                <w:spacing w:val="1"/>
                <w:w w:val="14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07.1998</w:t>
            </w:r>
          </w:p>
        </w:tc>
      </w:tr>
      <w:tr w:rsidR="00521D8F" w14:paraId="3FAF2957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2639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პირადი</w:t>
            </w:r>
            <w:proofErr w:type="spellEnd"/>
            <w:r>
              <w:rPr>
                <w:rFonts w:ascii="Calibri" w:eastAsia="Calibri" w:hAnsi="Calibri" w:cs="Calibri"/>
                <w:b/>
                <w:spacing w:val="32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w w:val="110"/>
                <w:sz w:val="24"/>
                <w:szCs w:val="24"/>
              </w:rPr>
              <w:t>ნომერი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23A31" w14:textId="77777777" w:rsidR="00521D8F" w:rsidRPr="00DE653D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  <w:lang w:val="ka-GE"/>
              </w:rPr>
            </w:pPr>
            <w:r>
              <w:rPr>
                <w:rFonts w:ascii="Calibri" w:eastAsia="Calibri" w:hAnsi="Calibri" w:cs="Calibri"/>
                <w:w w:val="125"/>
                <w:sz w:val="24"/>
                <w:szCs w:val="24"/>
              </w:rPr>
              <w:t>61001083775</w:t>
            </w:r>
          </w:p>
        </w:tc>
      </w:tr>
      <w:tr w:rsidR="00521D8F" w14:paraId="6BFBB6A1" w14:textId="77777777">
        <w:trPr>
          <w:trHeight w:hRule="exact" w:val="380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1C9A5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2"/>
                <w:sz w:val="24"/>
                <w:szCs w:val="24"/>
              </w:rPr>
              <w:t>სქესი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18D05" w14:textId="77777777" w:rsidR="00521D8F" w:rsidRPr="00DE653D" w:rsidRDefault="005021E0">
            <w:pPr>
              <w:spacing w:before="37"/>
              <w:ind w:left="15"/>
              <w:rPr>
                <w:rFonts w:ascii="Sylfaen" w:eastAsia="Calibri" w:hAnsi="Sylfaen" w:cs="Calibri"/>
                <w:sz w:val="24"/>
                <w:szCs w:val="24"/>
                <w:lang w:val="ka-GE"/>
              </w:rPr>
            </w:pPr>
            <w:proofErr w:type="spellStart"/>
            <w:r>
              <w:rPr>
                <w:rFonts w:ascii="Calibri" w:eastAsia="Calibri" w:hAnsi="Calibri" w:cs="Calibri"/>
                <w:w w:val="104"/>
                <w:sz w:val="24"/>
                <w:szCs w:val="24"/>
              </w:rPr>
              <w:t>მამრობითი</w:t>
            </w:r>
            <w:proofErr w:type="spellEnd"/>
          </w:p>
        </w:tc>
      </w:tr>
      <w:tr w:rsidR="00521D8F" w14:paraId="5DA66D0C" w14:textId="77777777">
        <w:trPr>
          <w:trHeight w:hRule="exact" w:val="387"/>
        </w:trPr>
        <w:tc>
          <w:tcPr>
            <w:tcW w:w="3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A3912" w14:textId="77777777" w:rsidR="00521D8F" w:rsidRDefault="005021E0">
            <w:pPr>
              <w:spacing w:before="37"/>
              <w:ind w:left="7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111"/>
                <w:sz w:val="24"/>
                <w:szCs w:val="24"/>
              </w:rPr>
              <w:t>მოქალაქეობა</w:t>
            </w:r>
            <w:proofErr w:type="spellEnd"/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C47AC" w14:textId="77777777" w:rsidR="00521D8F" w:rsidRDefault="005021E0">
            <w:pPr>
              <w:spacing w:before="37"/>
              <w:ind w:left="15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w w:val="109"/>
                <w:sz w:val="24"/>
                <w:szCs w:val="24"/>
              </w:rPr>
              <w:t>საქართველო</w:t>
            </w:r>
            <w:proofErr w:type="spellEnd"/>
          </w:p>
        </w:tc>
      </w:tr>
      <w:tr w:rsidR="00521D8F" w14:paraId="54FB9B87" w14:textId="77777777">
        <w:trPr>
          <w:trHeight w:hRule="exact" w:val="399"/>
        </w:trPr>
        <w:tc>
          <w:tcPr>
            <w:tcW w:w="10445" w:type="dxa"/>
            <w:gridSpan w:val="2"/>
            <w:tcBorders>
              <w:top w:val="single" w:sz="6" w:space="0" w:color="000000"/>
              <w:left w:val="nil"/>
              <w:bottom w:val="single" w:sz="7" w:space="0" w:color="000000"/>
              <w:right w:val="nil"/>
            </w:tcBorders>
            <w:shd w:val="clear" w:color="auto" w:fill="DEEAF6"/>
          </w:tcPr>
          <w:p w14:paraId="54B23DD9" w14:textId="77777777" w:rsidR="00521D8F" w:rsidRDefault="005021E0">
            <w:pPr>
              <w:spacing w:before="32"/>
              <w:ind w:left="4438" w:right="4438"/>
              <w:jc w:val="center"/>
              <w:rPr>
                <w:rFonts w:ascii="Calibri" w:eastAsia="Calibri" w:hAnsi="Calibri" w:cs="Calibri"/>
                <w:sz w:val="27"/>
                <w:szCs w:val="27"/>
              </w:rPr>
            </w:pPr>
            <w:proofErr w:type="spellStart"/>
            <w:r>
              <w:rPr>
                <w:rFonts w:ascii="Calibri" w:eastAsia="Calibri" w:hAnsi="Calibri" w:cs="Calibri"/>
                <w:w w:val="107"/>
                <w:sz w:val="27"/>
                <w:szCs w:val="27"/>
              </w:rPr>
              <w:t>განათლება</w:t>
            </w:r>
            <w:proofErr w:type="spellEnd"/>
          </w:p>
        </w:tc>
      </w:tr>
    </w:tbl>
    <w:p w14:paraId="538A60E2" w14:textId="77777777" w:rsidR="00521D8F" w:rsidRDefault="005021E0">
      <w:pPr>
        <w:spacing w:before="58"/>
        <w:ind w:left="61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ტიპი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 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უმაღლესი</w:t>
      </w:r>
      <w:proofErr w:type="spellEnd"/>
    </w:p>
    <w:p w14:paraId="7EB3ABF1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4DD847B1" w14:textId="77777777" w:rsidR="00521D8F" w:rsidRPr="00DE653D" w:rsidRDefault="005021E0">
      <w:pPr>
        <w:spacing w:line="323" w:lineRule="auto"/>
        <w:ind w:left="610" w:right="3285"/>
        <w:rPr>
          <w:rFonts w:ascii="Sylfaen" w:eastAsia="Calibri" w:hAnsi="Sylfaen" w:cs="Calibri"/>
          <w:sz w:val="24"/>
          <w:szCs w:val="24"/>
          <w:lang w:val="ka-GE"/>
        </w:rPr>
      </w:pP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დაწესებულება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            </w:t>
      </w:r>
      <w:r>
        <w:rPr>
          <w:rFonts w:ascii="Calibri" w:eastAsia="Calibri" w:hAnsi="Calibri" w:cs="Calibri"/>
          <w:spacing w:val="22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ბათუმის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4"/>
          <w:sz w:val="24"/>
          <w:szCs w:val="24"/>
        </w:rPr>
        <w:t>სახელმწიფო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უნივერსიტეტი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კვალიფიკაცია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             </w:t>
      </w:r>
      <w:r>
        <w:rPr>
          <w:rFonts w:ascii="Calibri" w:eastAsia="Calibri" w:hAnsi="Calibri" w:cs="Calibri"/>
          <w:spacing w:val="7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კომპიუტერული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მეცნიერებები</w:t>
      </w:r>
      <w:proofErr w:type="spellEnd"/>
    </w:p>
    <w:p w14:paraId="7D4336FA" w14:textId="77777777" w:rsidR="00521D8F" w:rsidRDefault="005021E0">
      <w:pPr>
        <w:spacing w:before="30"/>
        <w:ind w:left="61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ტიპი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 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უმაღლესი</w:t>
      </w:r>
      <w:proofErr w:type="spellEnd"/>
    </w:p>
    <w:p w14:paraId="16A10152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39BC5ADD" w14:textId="77777777" w:rsidR="00521D8F" w:rsidRDefault="005021E0">
      <w:pPr>
        <w:ind w:left="610"/>
        <w:rPr>
          <w:rFonts w:ascii="Calibri" w:eastAsia="Calibri" w:hAnsi="Calibri" w:cs="Calibri"/>
          <w:sz w:val="24"/>
          <w:szCs w:val="24"/>
        </w:rPr>
        <w:sectPr w:rsidR="00521D8F">
          <w:type w:val="continuous"/>
          <w:pgSz w:w="11900" w:h="16840"/>
          <w:pgMar w:top="980" w:right="620" w:bottom="280" w:left="620" w:header="720" w:footer="720" w:gutter="0"/>
          <w:cols w:space="720"/>
        </w:sectPr>
      </w:pP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დაწესებულება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            </w:t>
      </w:r>
      <w:r>
        <w:rPr>
          <w:rFonts w:ascii="Calibri" w:eastAsia="Calibri" w:hAnsi="Calibri" w:cs="Calibri"/>
          <w:spacing w:val="22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ბათუმის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4"/>
          <w:sz w:val="24"/>
          <w:szCs w:val="24"/>
        </w:rPr>
        <w:t>სახელმწიფო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უნივერსიტეტი</w:t>
      </w:r>
      <w:proofErr w:type="spellEnd"/>
      <w:proofErr w:type="gramEnd"/>
    </w:p>
    <w:p w14:paraId="09F6B358" w14:textId="77777777" w:rsidR="00521D8F" w:rsidRDefault="005021E0">
      <w:pPr>
        <w:spacing w:before="72" w:line="348" w:lineRule="auto"/>
        <w:ind w:left="570" w:right="3024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lastRenderedPageBreak/>
        <w:t>კვალიფიკაცია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             </w:t>
      </w:r>
      <w:r>
        <w:rPr>
          <w:rFonts w:ascii="Calibri" w:eastAsia="Calibri" w:hAnsi="Calibri" w:cs="Calibri"/>
          <w:spacing w:val="7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კომპიუტერული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მეცნიერებები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ტიპი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 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24"/>
          <w:szCs w:val="24"/>
        </w:rPr>
        <w:t>ზოგადი</w:t>
      </w:r>
      <w:proofErr w:type="spellEnd"/>
    </w:p>
    <w:p w14:paraId="584AEF63" w14:textId="77777777" w:rsidR="00521D8F" w:rsidRDefault="005021E0">
      <w:pPr>
        <w:spacing w:line="260" w:lineRule="exact"/>
        <w:ind w:left="57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5"/>
          <w:position w:val="1"/>
          <w:sz w:val="24"/>
          <w:szCs w:val="24"/>
        </w:rPr>
        <w:t>დაწესებულება</w:t>
      </w:r>
      <w:proofErr w:type="spellEnd"/>
      <w:r>
        <w:rPr>
          <w:rFonts w:ascii="Calibri" w:eastAsia="Calibri" w:hAnsi="Calibri" w:cs="Calibri"/>
          <w:w w:val="105"/>
          <w:position w:val="1"/>
          <w:sz w:val="24"/>
          <w:szCs w:val="24"/>
        </w:rPr>
        <w:t xml:space="preserve">             </w:t>
      </w:r>
      <w:r>
        <w:rPr>
          <w:rFonts w:ascii="Calibri" w:eastAsia="Calibri" w:hAnsi="Calibri" w:cs="Calibri"/>
          <w:spacing w:val="22"/>
          <w:w w:val="105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position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position w:val="1"/>
          <w:sz w:val="24"/>
          <w:szCs w:val="24"/>
        </w:rPr>
        <w:t>განათლება</w:t>
      </w:r>
      <w:proofErr w:type="spellEnd"/>
    </w:p>
    <w:p w14:paraId="4DCEA08D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0AF2172B" w14:textId="77777777" w:rsidR="00521D8F" w:rsidRDefault="005021E0">
      <w:pPr>
        <w:spacing w:line="260" w:lineRule="exact"/>
        <w:ind w:left="570"/>
        <w:rPr>
          <w:rFonts w:ascii="Calibri" w:eastAsia="Calibri" w:hAnsi="Calibri" w:cs="Calibri"/>
          <w:sz w:val="24"/>
          <w:szCs w:val="24"/>
        </w:rPr>
        <w:sectPr w:rsidR="00521D8F">
          <w:footerReference w:type="default" r:id="rId21"/>
          <w:pgSz w:w="11900" w:h="16840"/>
          <w:pgMar w:top="1480" w:right="1680" w:bottom="280" w:left="660" w:header="0" w:footer="0" w:gutter="0"/>
          <w:cols w:space="720"/>
        </w:sectPr>
      </w:pPr>
      <w:proofErr w:type="spellStart"/>
      <w:r>
        <w:rPr>
          <w:rFonts w:ascii="Calibri" w:eastAsia="Calibri" w:hAnsi="Calibri" w:cs="Calibri"/>
          <w:w w:val="108"/>
          <w:position w:val="-1"/>
          <w:sz w:val="24"/>
          <w:szCs w:val="24"/>
        </w:rPr>
        <w:t>კვალიფიკაცია</w:t>
      </w:r>
      <w:proofErr w:type="spellEnd"/>
      <w:r>
        <w:rPr>
          <w:rFonts w:ascii="Calibri" w:eastAsia="Calibri" w:hAnsi="Calibri" w:cs="Calibri"/>
          <w:w w:val="108"/>
          <w:position w:val="-1"/>
          <w:sz w:val="24"/>
          <w:szCs w:val="24"/>
        </w:rPr>
        <w:t xml:space="preserve">             </w:t>
      </w:r>
      <w:r>
        <w:rPr>
          <w:rFonts w:ascii="Calibri" w:eastAsia="Calibri" w:hAnsi="Calibri" w:cs="Calibri"/>
          <w:spacing w:val="18"/>
          <w:w w:val="108"/>
          <w:position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position w:val="-1"/>
          <w:sz w:val="24"/>
          <w:szCs w:val="24"/>
        </w:rPr>
        <w:t>საშუალო</w:t>
      </w:r>
      <w:proofErr w:type="spellEnd"/>
    </w:p>
    <w:p w14:paraId="046F8D37" w14:textId="77777777" w:rsidR="00521D8F" w:rsidRDefault="00521D8F">
      <w:pPr>
        <w:spacing w:before="1" w:line="180" w:lineRule="exact"/>
        <w:rPr>
          <w:sz w:val="18"/>
          <w:szCs w:val="18"/>
        </w:rPr>
      </w:pPr>
    </w:p>
    <w:p w14:paraId="46891A1F" w14:textId="77777777" w:rsidR="00521D8F" w:rsidRDefault="00521D8F">
      <w:pPr>
        <w:spacing w:line="200" w:lineRule="exact"/>
      </w:pPr>
    </w:p>
    <w:p w14:paraId="14BBF85F" w14:textId="77777777" w:rsidR="00521D8F" w:rsidRDefault="00521D8F">
      <w:pPr>
        <w:spacing w:line="200" w:lineRule="exact"/>
      </w:pPr>
    </w:p>
    <w:p w14:paraId="0A341793" w14:textId="77777777" w:rsidR="00521D8F" w:rsidRDefault="00521D8F">
      <w:pPr>
        <w:spacing w:line="200" w:lineRule="exact"/>
      </w:pPr>
    </w:p>
    <w:p w14:paraId="0B792BB0" w14:textId="77777777" w:rsidR="00521D8F" w:rsidRDefault="00521D8F">
      <w:pPr>
        <w:spacing w:line="200" w:lineRule="exact"/>
      </w:pPr>
    </w:p>
    <w:p w14:paraId="428DA4C7" w14:textId="77777777" w:rsidR="00521D8F" w:rsidRDefault="005021E0">
      <w:pPr>
        <w:spacing w:line="320" w:lineRule="exact"/>
        <w:ind w:left="105" w:right="-6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position w:val="-1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position w:val="-1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position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position w:val="-1"/>
          <w:sz w:val="28"/>
          <w:szCs w:val="28"/>
        </w:rPr>
        <w:t>2</w:t>
      </w:r>
      <w:r>
        <w:rPr>
          <w:rFonts w:ascii="Calibri" w:eastAsia="Calibri" w:hAnsi="Calibri" w:cs="Calibri"/>
          <w:b/>
          <w:w w:val="142"/>
          <w:position w:val="-1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position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position w:val="-1"/>
          <w:sz w:val="28"/>
          <w:szCs w:val="28"/>
        </w:rPr>
        <w:t>2020</w:t>
      </w:r>
    </w:p>
    <w:p w14:paraId="4EF735B7" w14:textId="77777777" w:rsidR="00521D8F" w:rsidRDefault="005021E0">
      <w:pPr>
        <w:spacing w:before="6" w:line="120" w:lineRule="exact"/>
        <w:rPr>
          <w:sz w:val="13"/>
          <w:szCs w:val="13"/>
        </w:rPr>
      </w:pPr>
      <w:r>
        <w:br w:type="column"/>
      </w:r>
    </w:p>
    <w:p w14:paraId="7CD49BFF" w14:textId="77777777" w:rsidR="00521D8F" w:rsidRDefault="005021E0">
      <w:pPr>
        <w:spacing w:line="307" w:lineRule="auto"/>
        <w:ind w:right="2723" w:firstLine="737"/>
        <w:rPr>
          <w:rFonts w:ascii="Calibri" w:eastAsia="Calibri" w:hAnsi="Calibri" w:cs="Calibri"/>
          <w:sz w:val="27"/>
          <w:szCs w:val="27"/>
        </w:rPr>
        <w:sectPr w:rsidR="00521D8F">
          <w:type w:val="continuous"/>
          <w:pgSz w:w="11900" w:h="16840"/>
          <w:pgMar w:top="980" w:right="1680" w:bottom="280" w:left="660" w:header="720" w:footer="720" w:gutter="0"/>
          <w:cols w:num="2" w:space="720" w:equalWidth="0">
            <w:col w:w="1550" w:space="2242"/>
            <w:col w:w="5768"/>
          </w:cols>
        </w:sectPr>
      </w:pPr>
      <w:proofErr w:type="spellStart"/>
      <w:r>
        <w:rPr>
          <w:rFonts w:ascii="Calibri" w:eastAsia="Calibri" w:hAnsi="Calibri" w:cs="Calibri"/>
          <w:w w:val="104"/>
          <w:sz w:val="27"/>
          <w:szCs w:val="27"/>
        </w:rPr>
        <w:t>ტრენინგები</w:t>
      </w:r>
      <w:proofErr w:type="spellEnd"/>
      <w:r>
        <w:rPr>
          <w:rFonts w:ascii="Calibri" w:eastAsia="Calibri" w:hAnsi="Calibri" w:cs="Calibri"/>
          <w:w w:val="104"/>
          <w:sz w:val="27"/>
          <w:szCs w:val="27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7"/>
          <w:szCs w:val="27"/>
        </w:rPr>
        <w:t>სამუშაო</w:t>
      </w:r>
      <w:proofErr w:type="spellEnd"/>
      <w:r>
        <w:rPr>
          <w:rFonts w:ascii="Calibri" w:eastAsia="Calibri" w:hAnsi="Calibri" w:cs="Calibri"/>
          <w:sz w:val="27"/>
          <w:szCs w:val="27"/>
        </w:rPr>
        <w:t xml:space="preserve"> </w:t>
      </w:r>
      <w:r>
        <w:rPr>
          <w:rFonts w:ascii="Calibri" w:eastAsia="Calibri" w:hAnsi="Calibri" w:cs="Calibri"/>
          <w:spacing w:val="14"/>
          <w:sz w:val="27"/>
          <w:szCs w:val="27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7"/>
          <w:szCs w:val="27"/>
        </w:rPr>
        <w:t>გამოცდილება</w:t>
      </w:r>
      <w:proofErr w:type="spellEnd"/>
      <w:proofErr w:type="gramEnd"/>
    </w:p>
    <w:p w14:paraId="037182C5" w14:textId="77777777" w:rsidR="00521D8F" w:rsidRDefault="00000000">
      <w:pPr>
        <w:spacing w:before="9" w:line="120" w:lineRule="exact"/>
        <w:rPr>
          <w:sz w:val="13"/>
          <w:szCs w:val="13"/>
        </w:rPr>
      </w:pPr>
      <w:r>
        <w:pict w14:anchorId="608F6D80">
          <v:group id="_x0000_s2075" alt="" style="position:absolute;margin-left:0;margin-top:842pt;width:0;height:0;z-index:-1877;mso-position-horizontal-relative:page;mso-position-vertical-relative:page" coordorigin=",16840" coordsize="0,0">
            <v:shape id="_x0000_s2076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4D4B6FB">
          <v:group id="_x0000_s2073" alt="" style="position:absolute;margin-left:0;margin-top:842pt;width:0;height:0;z-index:-1878;mso-position-horizontal-relative:page;mso-position-vertical-relative:page" coordorigin=",16840" coordsize="0,0">
            <v:shape id="_x0000_s2074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6728FDF0">
          <v:group id="_x0000_s2071" alt="" style="position:absolute;margin-left:0;margin-top:842pt;width:0;height:0;z-index:-1879;mso-position-horizontal-relative:page;mso-position-vertical-relative:page" coordorigin=",16840" coordsize="0,0">
            <v:shape id="_x0000_s2072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CC2C430">
          <v:group id="_x0000_s2069" alt="" style="position:absolute;margin-left:0;margin-top:842pt;width:0;height:0;z-index:-1880;mso-position-horizontal-relative:page;mso-position-vertical-relative:page" coordorigin=",16840" coordsize="0,0">
            <v:shape id="_x0000_s2070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16E451EE">
          <v:group id="_x0000_s2067" alt="" style="position:absolute;margin-left:0;margin-top:842pt;width:0;height:0;z-index:-1881;mso-position-horizontal-relative:page;mso-position-vertical-relative:page" coordorigin=",16840" coordsize="0,0">
            <v:shape id="_x0000_s2068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0C486AC5">
          <v:group id="_x0000_s2060" alt="" style="position:absolute;margin-left:35.5pt;margin-top:156.5pt;width:524pt;height:42.45pt;z-index:-1882;mso-position-horizontal-relative:page;mso-position-vertical-relative:page" coordorigin="710,3130" coordsize="10480,849">
            <v:shape id="_x0000_s2061" alt="" style="position:absolute;left:11165;top:3140;width:15;height:422" coordorigin="11165,3140" coordsize="15,422" path="m11165,3155r,392l11180,3562r,-422l11165,3155xe" fillcolor="black" stroked="f">
              <v:path arrowok="t"/>
            </v:shape>
            <v:shape id="_x0000_s2062" alt="" style="position:absolute;left:720;top:3140;width:15;height:422" coordorigin="720,3140" coordsize="15,422" path="m735,3547r,-392l720,3140r,422l735,3547xe" fillcolor="black" stroked="f">
              <v:path arrowok="t"/>
            </v:shape>
            <v:shape id="_x0000_s2063" alt="" style="position:absolute;left:735;top:3155;width:10430;height:392" coordorigin="735,3155" coordsize="10430,392" path="m735,3547r10430,l11165,3155r-10430,l735,3547xe" fillcolor="#deeaf6" stroked="f">
              <v:path arrowok="t"/>
            </v:shape>
            <v:shape id="_x0000_s2064" alt="" style="position:absolute;left:735;top:3539;width:10430;height:0" coordorigin="735,3539" coordsize="10430,0" path="m735,3539r10430,e" filled="f" strokeweight=".85pt">
              <v:path arrowok="t"/>
            </v:shape>
            <v:shape id="_x0000_s2065" alt="" style="position:absolute;left:735;top:3577;width:10430;height:392" coordorigin="735,3577" coordsize="10430,392" path="m735,3968r10430,l11165,3577r-10430,l735,3968xe" fillcolor="#deeaf6" stroked="f">
              <v:path arrowok="t"/>
            </v:shape>
            <v:shape id="_x0000_s2066" alt="" style="position:absolute;left:735;top:3961;width:10430;height:0" coordorigin="735,3961" coordsize="10430,0" path="m735,3961r10430,e" filled="f" strokeweight=".85pt">
              <v:path arrowok="t"/>
            </v:shape>
            <w10:wrap anchorx="page" anchory="page"/>
          </v:group>
        </w:pict>
      </w:r>
      <w:r>
        <w:pict w14:anchorId="4C1521D7">
          <v:group id="_x0000_s2058" alt="" style="position:absolute;margin-left:0;margin-top:842pt;width:0;height:0;z-index:-1883;mso-position-horizontal-relative:page;mso-position-vertical-relative:page" coordorigin=",16840" coordsize="0,0">
            <v:shape id="_x0000_s2059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5A34E8CB">
          <v:group id="_x0000_s2056" alt="" style="position:absolute;margin-left:0;margin-top:842pt;width:0;height:0;z-index:-1884;mso-position-horizontal-relative:page;mso-position-vertical-relative:page" coordorigin=",16840" coordsize="0,0">
            <v:shape id="_x0000_s2057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4D981921">
          <v:group id="_x0000_s2054" alt="" style="position:absolute;margin-left:0;margin-top:842pt;width:0;height:0;z-index:-1885;mso-position-horizontal-relative:page;mso-position-vertical-relative:page" coordorigin=",16840" coordsize="0,0">
            <v:shape id="_x0000_s2055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74A98A36">
          <v:group id="_x0000_s2052" alt="" style="position:absolute;margin-left:0;margin-top:842pt;width:0;height:0;z-index:-1886;mso-position-horizontal-relative:page;mso-position-vertical-relative:page" coordorigin=",16840" coordsize="0,0">
            <v:shape id="_x0000_s2053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  <w:r>
        <w:pict w14:anchorId="303C6A49">
          <v:group id="_x0000_s2050" alt="" style="position:absolute;margin-left:0;margin-top:842pt;width:0;height:0;z-index:-1887;mso-position-horizontal-relative:page;mso-position-vertical-relative:page" coordorigin=",16840" coordsize="0,0">
            <v:shape id="_x0000_s2051" alt="" style="position:absolute;top:16840;width:0;height:0" coordorigin=",16840" coordsize="0,0" path="m,16840r,e" filled="f" strokeweight=".1pt">
              <v:path arrowok="t"/>
            </v:shape>
            <w10:wrap anchorx="page" anchory="page"/>
          </v:group>
        </w:pict>
      </w:r>
    </w:p>
    <w:p w14:paraId="34B2803B" w14:textId="77777777" w:rsidR="00521D8F" w:rsidRDefault="005021E0">
      <w:pPr>
        <w:ind w:left="57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კიბერ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აკადემია</w:t>
      </w:r>
      <w:proofErr w:type="spellEnd"/>
      <w:proofErr w:type="gramEnd"/>
    </w:p>
    <w:p w14:paraId="3EEE27E8" w14:textId="77777777" w:rsidR="00521D8F" w:rsidRDefault="00521D8F">
      <w:pPr>
        <w:spacing w:before="2" w:line="100" w:lineRule="exact"/>
        <w:rPr>
          <w:sz w:val="10"/>
          <w:szCs w:val="10"/>
        </w:rPr>
      </w:pPr>
    </w:p>
    <w:p w14:paraId="517DCC44" w14:textId="77777777" w:rsidR="00521D8F" w:rsidRDefault="005021E0">
      <w:pPr>
        <w:ind w:left="57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ვებ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დაპროგრამების</w:t>
      </w:r>
      <w:proofErr w:type="spellEnd"/>
      <w:r>
        <w:rPr>
          <w:rFonts w:ascii="Calibri" w:eastAsia="Calibri" w:hAnsi="Calibri" w:cs="Calibri"/>
          <w:spacing w:val="36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მასწავლებელი</w:t>
      </w:r>
      <w:proofErr w:type="spellEnd"/>
    </w:p>
    <w:p w14:paraId="62123680" w14:textId="77777777" w:rsidR="00521D8F" w:rsidRDefault="00521D8F">
      <w:pPr>
        <w:spacing w:before="7" w:line="120" w:lineRule="exact"/>
        <w:rPr>
          <w:sz w:val="13"/>
          <w:szCs w:val="13"/>
        </w:rPr>
      </w:pPr>
    </w:p>
    <w:p w14:paraId="6FC1B89E" w14:textId="77777777" w:rsidR="00521D8F" w:rsidRDefault="005021E0">
      <w:pPr>
        <w:ind w:left="10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2020</w:t>
      </w:r>
      <w:r>
        <w:rPr>
          <w:rFonts w:ascii="Calibri" w:eastAsia="Calibri" w:hAnsi="Calibri" w:cs="Calibri"/>
          <w:b/>
          <w:spacing w:val="-35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6"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41"/>
          <w:w w:val="13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1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5</w:t>
      </w:r>
      <w:r>
        <w:rPr>
          <w:rFonts w:ascii="Calibri" w:eastAsia="Calibri" w:hAnsi="Calibri" w:cs="Calibri"/>
          <w:b/>
          <w:w w:val="142"/>
          <w:sz w:val="28"/>
          <w:szCs w:val="28"/>
        </w:rPr>
        <w:t>.</w:t>
      </w:r>
      <w:r>
        <w:rPr>
          <w:rFonts w:ascii="Calibri" w:eastAsia="Calibri" w:hAnsi="Calibri" w:cs="Calibri"/>
          <w:b/>
          <w:spacing w:val="-3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37"/>
          <w:sz w:val="28"/>
          <w:szCs w:val="28"/>
        </w:rPr>
        <w:t>2022</w:t>
      </w:r>
    </w:p>
    <w:p w14:paraId="75D489B8" w14:textId="77777777" w:rsidR="00521D8F" w:rsidRDefault="00521D8F">
      <w:pPr>
        <w:spacing w:before="5" w:line="120" w:lineRule="exact"/>
        <w:rPr>
          <w:sz w:val="13"/>
          <w:szCs w:val="13"/>
        </w:rPr>
      </w:pPr>
    </w:p>
    <w:p w14:paraId="75B44FA7" w14:textId="77777777" w:rsidR="00521D8F" w:rsidRDefault="005021E0">
      <w:pPr>
        <w:spacing w:line="323" w:lineRule="auto"/>
        <w:ind w:left="570" w:right="308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კომპანია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spacing w:val="3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შპს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მარტო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სახლში</w:t>
      </w:r>
      <w:proofErr w:type="spellEnd"/>
      <w:proofErr w:type="gram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თანამდებობა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ვებ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პლატფორმის</w:t>
      </w:r>
      <w:proofErr w:type="spellEnd"/>
      <w:r>
        <w:rPr>
          <w:rFonts w:ascii="Calibri" w:eastAsia="Calibri" w:hAnsi="Calibri" w:cs="Calibri"/>
          <w:spacing w:val="34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შემუშავება</w:t>
      </w:r>
      <w:proofErr w:type="spellEnd"/>
    </w:p>
    <w:sectPr w:rsidR="00521D8F">
      <w:type w:val="continuous"/>
      <w:pgSz w:w="11900" w:h="16840"/>
      <w:pgMar w:top="980" w:right="168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CD75F" w14:textId="77777777" w:rsidR="005010A1" w:rsidRDefault="005010A1">
      <w:r>
        <w:separator/>
      </w:r>
    </w:p>
  </w:endnote>
  <w:endnote w:type="continuationSeparator" w:id="0">
    <w:p w14:paraId="785106AC" w14:textId="77777777" w:rsidR="005010A1" w:rsidRDefault="0050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77292" w14:textId="77777777" w:rsidR="00521D8F" w:rsidRDefault="00000000">
    <w:pPr>
      <w:spacing w:line="200" w:lineRule="exact"/>
    </w:pPr>
    <w:r>
      <w:pict w14:anchorId="62F6FC1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39.5pt;margin-top:743.3pt;width:519.75pt;height:14pt;z-index:-198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D37474A" w14:textId="56056770" w:rsidR="00521D8F" w:rsidRDefault="002959F8">
                <w:pPr>
                  <w:tabs>
                    <w:tab w:val="left" w:pos="10360"/>
                  </w:tabs>
                  <w:spacing w:line="260" w:lineRule="exact"/>
                  <w:ind w:left="20" w:right="-36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rPr>
                    <w:rFonts w:ascii="Calibri" w:eastAsia="Calibri" w:hAnsi="Calibri" w:cs="Calibri"/>
                    <w:w w:val="107"/>
                    <w:position w:val="1"/>
                    <w:sz w:val="24"/>
                    <w:szCs w:val="24"/>
                    <w:u w:val="single" w:color="000000"/>
                    <w:lang w:val="ka-GE"/>
                  </w:rPr>
                  <w:t>3</w:t>
                </w:r>
                <w:r>
                  <w:rPr>
                    <w:rFonts w:ascii="Calibri" w:eastAsia="Calibri" w:hAnsi="Calibri" w:cs="Calibri"/>
                    <w:w w:val="107"/>
                    <w:position w:val="1"/>
                    <w:sz w:val="24"/>
                    <w:szCs w:val="24"/>
                    <w:u w:val="single" w:color="000000"/>
                  </w:rPr>
                  <w:t xml:space="preserve">D </w:t>
                </w:r>
                <w:r>
                  <w:rPr>
                    <w:rFonts w:ascii="Sylfaen" w:eastAsia="Calibri" w:hAnsi="Sylfaen" w:cs="Calibri"/>
                    <w:w w:val="107"/>
                    <w:position w:val="1"/>
                    <w:sz w:val="24"/>
                    <w:szCs w:val="24"/>
                    <w:u w:val="single" w:color="000000"/>
                    <w:lang w:val="ka-GE"/>
                  </w:rPr>
                  <w:t>მოდა</w:t>
                </w:r>
                <w:r w:rsidR="005021E0">
                  <w:rPr>
                    <w:rFonts w:ascii="Calibri" w:eastAsia="Calibri" w:hAnsi="Calibri" w:cs="Calibri"/>
                    <w:position w:val="1"/>
                    <w:sz w:val="24"/>
                    <w:szCs w:val="24"/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F371" w14:textId="77777777" w:rsidR="001D770A" w:rsidRDefault="001D770A">
    <w:pPr>
      <w:spacing w:line="200" w:lineRule="exact"/>
    </w:pPr>
  </w:p>
  <w:p w14:paraId="6EDF0B07" w14:textId="77777777" w:rsidR="001D770A" w:rsidRDefault="001D770A">
    <w:pPr>
      <w:spacing w:line="200" w:lineRule="exact"/>
    </w:pPr>
  </w:p>
  <w:p w14:paraId="77212625" w14:textId="56FE2505" w:rsidR="00521D8F" w:rsidRDefault="00000000">
    <w:pPr>
      <w:spacing w:line="200" w:lineRule="exact"/>
    </w:pPr>
    <w:r>
      <w:pict w14:anchorId="153960C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35.75pt;margin-top:735pt;width:128.7pt;height:15.5pt;z-index:-1979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5A3640A" w14:textId="77777777" w:rsidR="00521D8F" w:rsidRDefault="005021E0">
                <w:pPr>
                  <w:spacing w:line="300" w:lineRule="exact"/>
                  <w:ind w:left="20" w:right="-41"/>
                  <w:rPr>
                    <w:rFonts w:ascii="Calibri" w:eastAsia="Calibri" w:hAnsi="Calibri" w:cs="Calibri"/>
                    <w:sz w:val="27"/>
                    <w:szCs w:val="27"/>
                  </w:rPr>
                </w:pPr>
                <w:r>
                  <w:rPr>
                    <w:rFonts w:ascii="Calibri" w:eastAsia="Calibri" w:hAnsi="Calibri" w:cs="Calibri"/>
                    <w:w w:val="111"/>
                    <w:position w:val="1"/>
                    <w:sz w:val="27"/>
                    <w:szCs w:val="27"/>
                  </w:rPr>
                  <w:t>სასწავლო</w:t>
                </w:r>
                <w:r>
                  <w:rPr>
                    <w:rFonts w:ascii="Calibri" w:eastAsia="Calibri" w:hAnsi="Calibri" w:cs="Calibri"/>
                    <w:spacing w:val="-6"/>
                    <w:w w:val="111"/>
                    <w:position w:val="1"/>
                    <w:sz w:val="27"/>
                    <w:szCs w:val="27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w w:val="111"/>
                    <w:position w:val="1"/>
                    <w:sz w:val="27"/>
                    <w:szCs w:val="27"/>
                  </w:rPr>
                  <w:t>კვირა:</w:t>
                </w:r>
                <w:r>
                  <w:rPr>
                    <w:rFonts w:ascii="Calibri" w:eastAsia="Calibri" w:hAnsi="Calibri" w:cs="Calibri"/>
                    <w:spacing w:val="33"/>
                    <w:w w:val="111"/>
                    <w:position w:val="1"/>
                    <w:sz w:val="27"/>
                    <w:szCs w:val="27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w w:val="125"/>
                    <w:position w:val="1"/>
                    <w:sz w:val="27"/>
                    <w:szCs w:val="27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D58F" w14:textId="77777777" w:rsidR="00521D8F" w:rsidRDefault="00521D8F">
    <w:pPr>
      <w:spacing w:line="0" w:lineRule="atLeast"/>
      <w:rPr>
        <w:sz w:val="0"/>
        <w:szCs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B8AD4" w14:textId="77777777" w:rsidR="00521D8F" w:rsidRDefault="00521D8F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D519" w14:textId="77777777" w:rsidR="00521D8F" w:rsidRDefault="00521D8F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C786" w14:textId="77777777" w:rsidR="00521D8F" w:rsidRDefault="00521D8F">
    <w:pPr>
      <w:spacing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5C59" w14:textId="77777777" w:rsidR="00521D8F" w:rsidRDefault="00521D8F">
    <w:pPr>
      <w:spacing w:line="0" w:lineRule="atLeast"/>
      <w:rPr>
        <w:sz w:val="0"/>
        <w:szCs w:val="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982F" w14:textId="77777777" w:rsidR="00521D8F" w:rsidRDefault="00521D8F">
    <w:pPr>
      <w:spacing w:line="0" w:lineRule="atLeast"/>
      <w:rPr>
        <w:sz w:val="0"/>
        <w:szCs w:val="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0279" w14:textId="77777777" w:rsidR="00521D8F" w:rsidRDefault="00521D8F">
    <w:pPr>
      <w:spacing w:line="0" w:lineRule="atLeast"/>
      <w:rPr>
        <w:sz w:val="0"/>
        <w:szCs w:val="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E580" w14:textId="77777777" w:rsidR="00521D8F" w:rsidRDefault="00521D8F">
    <w:pPr>
      <w:spacing w:line="0" w:lineRule="atLeast"/>
      <w:rPr>
        <w:sz w:val="0"/>
        <w:szCs w:val="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AE549" w14:textId="77777777" w:rsidR="00521D8F" w:rsidRDefault="00521D8F">
    <w:pPr>
      <w:spacing w:line="0" w:lineRule="atLeast"/>
      <w:rPr>
        <w:sz w:val="0"/>
        <w:szCs w:val="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7F389" w14:textId="77777777" w:rsidR="00521D8F" w:rsidRDefault="00521D8F">
    <w:pPr>
      <w:spacing w:line="0" w:lineRule="atLeast"/>
      <w:rPr>
        <w:sz w:val="0"/>
        <w:szCs w:val="0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2599" w14:textId="77777777" w:rsidR="00521D8F" w:rsidRDefault="00521D8F">
    <w:pPr>
      <w:spacing w:line="0" w:lineRule="atLeast"/>
      <w:rPr>
        <w:sz w:val="0"/>
        <w:szCs w:val="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2502" w14:textId="77777777" w:rsidR="00521D8F" w:rsidRDefault="00521D8F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C3AC" w14:textId="77777777" w:rsidR="005010A1" w:rsidRDefault="005010A1">
      <w:r>
        <w:separator/>
      </w:r>
    </w:p>
  </w:footnote>
  <w:footnote w:type="continuationSeparator" w:id="0">
    <w:p w14:paraId="1D2D5A84" w14:textId="77777777" w:rsidR="005010A1" w:rsidRDefault="00501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1A0"/>
    <w:multiLevelType w:val="multilevel"/>
    <w:tmpl w:val="BFF80DE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4F6537"/>
    <w:multiLevelType w:val="hybridMultilevel"/>
    <w:tmpl w:val="814A6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A352F"/>
    <w:multiLevelType w:val="hybridMultilevel"/>
    <w:tmpl w:val="2048B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A70CE"/>
    <w:multiLevelType w:val="hybridMultilevel"/>
    <w:tmpl w:val="ACC6C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D7BF8"/>
    <w:multiLevelType w:val="hybridMultilevel"/>
    <w:tmpl w:val="4D74B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72595"/>
    <w:multiLevelType w:val="hybridMultilevel"/>
    <w:tmpl w:val="F04634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9631A6"/>
    <w:multiLevelType w:val="hybridMultilevel"/>
    <w:tmpl w:val="D6C4D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B4E42"/>
    <w:multiLevelType w:val="hybridMultilevel"/>
    <w:tmpl w:val="C0F29E00"/>
    <w:lvl w:ilvl="0" w:tplc="08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AB624DC">
      <w:start w:val="9"/>
      <w:numFmt w:val="bullet"/>
      <w:lvlText w:val="•"/>
      <w:lvlJc w:val="left"/>
      <w:pPr>
        <w:ind w:left="1630" w:hanging="36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8" w15:restartNumberingAfterBreak="0">
    <w:nsid w:val="358E3E46"/>
    <w:multiLevelType w:val="hybridMultilevel"/>
    <w:tmpl w:val="AC9A4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D4010"/>
    <w:multiLevelType w:val="hybridMultilevel"/>
    <w:tmpl w:val="EA124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C0D1E"/>
    <w:multiLevelType w:val="hybridMultilevel"/>
    <w:tmpl w:val="E6FCE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A52E34"/>
    <w:multiLevelType w:val="multilevel"/>
    <w:tmpl w:val="6DB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650639">
    <w:abstractNumId w:val="0"/>
  </w:num>
  <w:num w:numId="2" w16cid:durableId="595792520">
    <w:abstractNumId w:val="3"/>
  </w:num>
  <w:num w:numId="3" w16cid:durableId="1568026597">
    <w:abstractNumId w:val="5"/>
  </w:num>
  <w:num w:numId="4" w16cid:durableId="403651374">
    <w:abstractNumId w:val="6"/>
  </w:num>
  <w:num w:numId="5" w16cid:durableId="723412207">
    <w:abstractNumId w:val="9"/>
  </w:num>
  <w:num w:numId="6" w16cid:durableId="1446462285">
    <w:abstractNumId w:val="8"/>
  </w:num>
  <w:num w:numId="7" w16cid:durableId="1257518663">
    <w:abstractNumId w:val="2"/>
  </w:num>
  <w:num w:numId="8" w16cid:durableId="546648020">
    <w:abstractNumId w:val="4"/>
  </w:num>
  <w:num w:numId="9" w16cid:durableId="1604416866">
    <w:abstractNumId w:val="1"/>
  </w:num>
  <w:num w:numId="10" w16cid:durableId="2011442439">
    <w:abstractNumId w:val="7"/>
  </w:num>
  <w:num w:numId="11" w16cid:durableId="1378433200">
    <w:abstractNumId w:val="10"/>
  </w:num>
  <w:num w:numId="12" w16cid:durableId="1031541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2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D8F"/>
    <w:rsid w:val="00083794"/>
    <w:rsid w:val="000C42C6"/>
    <w:rsid w:val="000C5051"/>
    <w:rsid w:val="001D770A"/>
    <w:rsid w:val="001F7846"/>
    <w:rsid w:val="002959F8"/>
    <w:rsid w:val="002F6984"/>
    <w:rsid w:val="004D6ECB"/>
    <w:rsid w:val="005010A1"/>
    <w:rsid w:val="005021E0"/>
    <w:rsid w:val="00521D8F"/>
    <w:rsid w:val="007B4988"/>
    <w:rsid w:val="00966A08"/>
    <w:rsid w:val="00AB0C67"/>
    <w:rsid w:val="00DE653D"/>
    <w:rsid w:val="00DF77D6"/>
    <w:rsid w:val="00E30098"/>
    <w:rsid w:val="00E91087"/>
    <w:rsid w:val="00EC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66"/>
    <o:shapelayout v:ext="edit">
      <o:idmap v:ext="edit" data="2"/>
    </o:shapelayout>
  </w:shapeDefaults>
  <w:decimalSymbol w:val="."/>
  <w:listSeparator w:val=","/>
  <w14:docId w14:val="22E867DA"/>
  <w15:docId w15:val="{D2DECA87-B0C2-CB45-B2D7-461835A9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959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9F8"/>
  </w:style>
  <w:style w:type="paragraph" w:styleId="Footer">
    <w:name w:val="footer"/>
    <w:basedOn w:val="Normal"/>
    <w:link w:val="FooterChar"/>
    <w:uiPriority w:val="99"/>
    <w:unhideWhenUsed/>
    <w:rsid w:val="002959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9F8"/>
  </w:style>
  <w:style w:type="paragraph" w:styleId="ListParagraph">
    <w:name w:val="List Paragraph"/>
    <w:basedOn w:val="Normal"/>
    <w:uiPriority w:val="34"/>
    <w:qFormat/>
    <w:rsid w:val="00295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hyperlink" Target="http://vet.ge/wp-" TargetMode="External"/><Relationship Id="rId3" Type="http://schemas.openxmlformats.org/officeDocument/2006/relationships/settings" Target="settings.xml"/><Relationship Id="rId21" Type="http://schemas.openxmlformats.org/officeDocument/2006/relationships/footer" Target="footer14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0" Type="http://schemas.openxmlformats.org/officeDocument/2006/relationships/footer" Target="footer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23" Type="http://schemas.openxmlformats.org/officeDocument/2006/relationships/theme" Target="theme/theme1.xml"/><Relationship Id="rId10" Type="http://schemas.openxmlformats.org/officeDocument/2006/relationships/footer" Target="footer4.xml"/><Relationship Id="rId19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2142</Words>
  <Characters>12214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davit beridze</cp:lastModifiedBy>
  <cp:revision>6</cp:revision>
  <dcterms:created xsi:type="dcterms:W3CDTF">2025-05-07T07:30:00Z</dcterms:created>
  <dcterms:modified xsi:type="dcterms:W3CDTF">2025-11-04T11:26:00Z</dcterms:modified>
</cp:coreProperties>
</file>